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6119B" w14:textId="77777777" w:rsidR="006A4799" w:rsidRPr="006A4799" w:rsidRDefault="003E3F76" w:rsidP="003E3F76">
      <w:pPr>
        <w:spacing w:line="680" w:lineRule="exact"/>
        <w:ind w:left="1581"/>
        <w:jc w:val="center"/>
        <w:rPr>
          <w:b/>
          <w:bCs/>
          <w:w w:val="88"/>
          <w:sz w:val="56"/>
          <w:szCs w:val="56"/>
        </w:rPr>
      </w:pPr>
      <w:r w:rsidRPr="006A4799">
        <w:rPr>
          <w:b/>
          <w:bCs/>
          <w:w w:val="88"/>
          <w:sz w:val="56"/>
          <w:szCs w:val="56"/>
        </w:rPr>
        <w:t xml:space="preserve">DOLORES HUERTA FOUNDATION CAMP LYFE </w:t>
      </w:r>
    </w:p>
    <w:p w14:paraId="01F8A0C1" w14:textId="7A998F94" w:rsidR="00AC6896" w:rsidRPr="006A4799" w:rsidRDefault="003E3F76" w:rsidP="003E3F76">
      <w:pPr>
        <w:spacing w:line="680" w:lineRule="exact"/>
        <w:ind w:left="1581"/>
        <w:jc w:val="center"/>
        <w:rPr>
          <w:b/>
          <w:bCs/>
          <w:sz w:val="65"/>
          <w:szCs w:val="65"/>
        </w:rPr>
      </w:pPr>
      <w:r w:rsidRPr="006A4799">
        <w:rPr>
          <w:b/>
          <w:bCs/>
          <w:w w:val="88"/>
          <w:sz w:val="56"/>
          <w:szCs w:val="56"/>
        </w:rPr>
        <w:t>2023</w:t>
      </w:r>
    </w:p>
    <w:p w14:paraId="3A3BACDC" w14:textId="77777777" w:rsidR="00AC6896" w:rsidRDefault="00AC6896">
      <w:pPr>
        <w:spacing w:before="2" w:line="120" w:lineRule="exact"/>
        <w:rPr>
          <w:sz w:val="13"/>
          <w:szCs w:val="13"/>
        </w:rPr>
      </w:pPr>
    </w:p>
    <w:p w14:paraId="1E6335DD" w14:textId="77777777" w:rsidR="00AC6896" w:rsidRDefault="00AC6896">
      <w:pPr>
        <w:spacing w:line="200" w:lineRule="exact"/>
      </w:pPr>
    </w:p>
    <w:p w14:paraId="5F1623C5" w14:textId="77777777" w:rsidR="00AC6896" w:rsidRDefault="00AC6896">
      <w:pPr>
        <w:spacing w:line="200" w:lineRule="exact"/>
      </w:pPr>
    </w:p>
    <w:p w14:paraId="6F671727" w14:textId="77777777" w:rsidR="00AC6896" w:rsidRDefault="00AC6896">
      <w:pPr>
        <w:spacing w:line="200" w:lineRule="exact"/>
      </w:pPr>
    </w:p>
    <w:p w14:paraId="60F02428" w14:textId="77777777" w:rsidR="00AC6896" w:rsidRDefault="00AC6896">
      <w:pPr>
        <w:spacing w:line="200" w:lineRule="exact"/>
      </w:pPr>
    </w:p>
    <w:p w14:paraId="77A80F6F" w14:textId="77777777" w:rsidR="00AC6896" w:rsidRDefault="00AC6896">
      <w:pPr>
        <w:spacing w:line="200" w:lineRule="exact"/>
      </w:pPr>
    </w:p>
    <w:p w14:paraId="05650DAA" w14:textId="77777777" w:rsidR="00AC6896" w:rsidRDefault="00AC6896">
      <w:pPr>
        <w:spacing w:line="200" w:lineRule="exact"/>
      </w:pPr>
    </w:p>
    <w:p w14:paraId="10C9DB72" w14:textId="77777777" w:rsidR="00AC6896" w:rsidRDefault="00AC6896">
      <w:pPr>
        <w:spacing w:line="200" w:lineRule="exact"/>
      </w:pPr>
    </w:p>
    <w:p w14:paraId="2AF47018" w14:textId="77777777" w:rsidR="00AC6896" w:rsidRDefault="00AC6896">
      <w:pPr>
        <w:spacing w:line="200" w:lineRule="exact"/>
      </w:pPr>
    </w:p>
    <w:p w14:paraId="7E7D0DB9" w14:textId="77777777" w:rsidR="00AC6896" w:rsidRDefault="00AC6896">
      <w:pPr>
        <w:spacing w:line="200" w:lineRule="exact"/>
      </w:pPr>
    </w:p>
    <w:p w14:paraId="1E847D93" w14:textId="77777777" w:rsidR="00AC6896" w:rsidRDefault="00AC6896">
      <w:pPr>
        <w:spacing w:line="200" w:lineRule="exact"/>
      </w:pPr>
    </w:p>
    <w:p w14:paraId="5BD2448C" w14:textId="77777777" w:rsidR="00AC6896" w:rsidRDefault="00AC6896">
      <w:pPr>
        <w:spacing w:line="200" w:lineRule="exact"/>
      </w:pPr>
    </w:p>
    <w:p w14:paraId="2C9C8807" w14:textId="77777777" w:rsidR="00AC6896" w:rsidRDefault="00AC6896">
      <w:pPr>
        <w:spacing w:line="200" w:lineRule="exact"/>
      </w:pPr>
    </w:p>
    <w:p w14:paraId="0C1B2DDE" w14:textId="77777777" w:rsidR="00AC6896" w:rsidRDefault="00AC6896">
      <w:pPr>
        <w:spacing w:line="200" w:lineRule="exact"/>
      </w:pPr>
    </w:p>
    <w:p w14:paraId="09BB4F68" w14:textId="77777777" w:rsidR="00AC6896" w:rsidRDefault="00AC6896">
      <w:pPr>
        <w:spacing w:line="200" w:lineRule="exact"/>
      </w:pPr>
    </w:p>
    <w:p w14:paraId="71E1ED45" w14:textId="77777777" w:rsidR="00AC6896" w:rsidRDefault="00AC6896">
      <w:pPr>
        <w:spacing w:line="200" w:lineRule="exact"/>
      </w:pPr>
    </w:p>
    <w:p w14:paraId="03585B85" w14:textId="77777777" w:rsidR="00AC6896" w:rsidRDefault="00AC6896">
      <w:pPr>
        <w:spacing w:line="200" w:lineRule="exact"/>
      </w:pPr>
    </w:p>
    <w:p w14:paraId="003EFFBA" w14:textId="77777777" w:rsidR="003E3F76" w:rsidRDefault="003E3F76" w:rsidP="006A4799">
      <w:pPr>
        <w:spacing w:line="640" w:lineRule="exact"/>
        <w:ind w:right="2716"/>
        <w:rPr>
          <w:color w:val="121B45"/>
          <w:w w:val="86"/>
          <w:position w:val="1"/>
          <w:sz w:val="64"/>
          <w:szCs w:val="64"/>
        </w:rPr>
      </w:pPr>
    </w:p>
    <w:p w14:paraId="6FBB9CB5" w14:textId="595C9D4A" w:rsidR="00AC6896" w:rsidRPr="006A4799" w:rsidRDefault="006A4799" w:rsidP="006A4799">
      <w:pPr>
        <w:spacing w:line="640" w:lineRule="exact"/>
        <w:ind w:left="2880" w:right="1860"/>
        <w:jc w:val="center"/>
        <w:rPr>
          <w:rFonts w:ascii="Arial Black" w:hAnsi="Arial Black"/>
          <w:b/>
          <w:bCs/>
          <w:sz w:val="52"/>
          <w:szCs w:val="52"/>
        </w:rPr>
      </w:pPr>
      <w:r w:rsidRPr="006A4799">
        <w:rPr>
          <w:rFonts w:ascii="Arial Black" w:hAnsi="Arial Black"/>
          <w:b/>
          <w:bCs/>
          <w:color w:val="121B45"/>
          <w:w w:val="86"/>
          <w:position w:val="1"/>
          <w:sz w:val="52"/>
          <w:szCs w:val="52"/>
        </w:rPr>
        <w:t>HA</w:t>
      </w:r>
      <w:r w:rsidRPr="006A4799">
        <w:rPr>
          <w:rFonts w:ascii="Arial Black" w:hAnsi="Arial Black"/>
          <w:b/>
          <w:bCs/>
          <w:color w:val="121B45"/>
          <w:w w:val="107"/>
          <w:position w:val="1"/>
          <w:sz w:val="52"/>
          <w:szCs w:val="52"/>
        </w:rPr>
        <w:t>PP</w:t>
      </w:r>
      <w:r w:rsidRPr="006A4799">
        <w:rPr>
          <w:rFonts w:ascii="Arial Black" w:hAnsi="Arial Black"/>
          <w:b/>
          <w:bCs/>
          <w:color w:val="121B45"/>
          <w:w w:val="130"/>
          <w:position w:val="1"/>
          <w:sz w:val="52"/>
          <w:szCs w:val="52"/>
        </w:rPr>
        <w:t>EN</w:t>
      </w:r>
      <w:r w:rsidRPr="006A4799">
        <w:rPr>
          <w:rFonts w:ascii="Arial Black" w:hAnsi="Arial Black"/>
          <w:b/>
          <w:bCs/>
          <w:color w:val="121B45"/>
          <w:w w:val="88"/>
          <w:position w:val="1"/>
          <w:sz w:val="52"/>
          <w:szCs w:val="52"/>
        </w:rPr>
        <w:t>I</w:t>
      </w:r>
      <w:r w:rsidRPr="006A4799">
        <w:rPr>
          <w:rFonts w:ascii="Arial Black" w:hAnsi="Arial Black"/>
          <w:b/>
          <w:bCs/>
          <w:color w:val="121B45"/>
          <w:w w:val="130"/>
          <w:position w:val="1"/>
          <w:sz w:val="52"/>
          <w:szCs w:val="52"/>
        </w:rPr>
        <w:t>N</w:t>
      </w:r>
      <w:r w:rsidRPr="006A4799">
        <w:rPr>
          <w:rFonts w:ascii="Arial Black" w:hAnsi="Arial Black"/>
          <w:b/>
          <w:bCs/>
          <w:color w:val="121B45"/>
          <w:w w:val="86"/>
          <w:position w:val="1"/>
          <w:sz w:val="52"/>
          <w:szCs w:val="52"/>
        </w:rPr>
        <w:t>G</w:t>
      </w:r>
    </w:p>
    <w:p w14:paraId="0B77D015" w14:textId="77777777" w:rsidR="00AC6896" w:rsidRPr="006A4799" w:rsidRDefault="00000000">
      <w:pPr>
        <w:spacing w:line="580" w:lineRule="exact"/>
        <w:ind w:left="1753" w:right="54"/>
        <w:jc w:val="center"/>
        <w:rPr>
          <w:rFonts w:ascii="Arial Black" w:hAnsi="Arial Black"/>
          <w:b/>
          <w:bCs/>
          <w:sz w:val="52"/>
          <w:szCs w:val="52"/>
        </w:rPr>
      </w:pPr>
      <w:r w:rsidRPr="006A4799">
        <w:rPr>
          <w:rFonts w:ascii="Arial Black" w:hAnsi="Arial Black"/>
          <w:b/>
          <w:bCs/>
          <w:color w:val="121B45"/>
          <w:w w:val="131"/>
          <w:position w:val="2"/>
          <w:sz w:val="52"/>
          <w:szCs w:val="52"/>
        </w:rPr>
        <w:t>J</w:t>
      </w:r>
      <w:r w:rsidRPr="006A4799">
        <w:rPr>
          <w:rFonts w:ascii="Arial Black" w:hAnsi="Arial Black"/>
          <w:b/>
          <w:bCs/>
          <w:color w:val="121B45"/>
          <w:w w:val="84"/>
          <w:position w:val="2"/>
          <w:sz w:val="52"/>
          <w:szCs w:val="52"/>
        </w:rPr>
        <w:t>U</w:t>
      </w:r>
      <w:r w:rsidRPr="006A4799">
        <w:rPr>
          <w:rFonts w:ascii="Arial Black" w:hAnsi="Arial Black"/>
          <w:b/>
          <w:bCs/>
          <w:color w:val="121B45"/>
          <w:w w:val="73"/>
          <w:position w:val="2"/>
          <w:sz w:val="52"/>
          <w:szCs w:val="52"/>
        </w:rPr>
        <w:t>L</w:t>
      </w:r>
      <w:r w:rsidRPr="006A4799">
        <w:rPr>
          <w:rFonts w:ascii="Arial Black" w:hAnsi="Arial Black"/>
          <w:b/>
          <w:bCs/>
          <w:color w:val="121B45"/>
          <w:w w:val="83"/>
          <w:position w:val="2"/>
          <w:sz w:val="52"/>
          <w:szCs w:val="52"/>
        </w:rPr>
        <w:t>Y</w:t>
      </w:r>
      <w:r w:rsidRPr="006A4799">
        <w:rPr>
          <w:rFonts w:ascii="Arial Black" w:hAnsi="Arial Black"/>
          <w:b/>
          <w:bCs/>
          <w:color w:val="121B45"/>
          <w:spacing w:val="-35"/>
          <w:position w:val="2"/>
          <w:sz w:val="52"/>
          <w:szCs w:val="52"/>
        </w:rPr>
        <w:t xml:space="preserve"> </w:t>
      </w:r>
      <w:r w:rsidRPr="006A4799">
        <w:rPr>
          <w:rFonts w:ascii="Arial Black" w:hAnsi="Arial Black"/>
          <w:b/>
          <w:bCs/>
          <w:color w:val="121B45"/>
          <w:w w:val="94"/>
          <w:position w:val="2"/>
          <w:sz w:val="52"/>
          <w:szCs w:val="52"/>
        </w:rPr>
        <w:t>23TH</w:t>
      </w:r>
      <w:r w:rsidRPr="006A4799">
        <w:rPr>
          <w:rFonts w:ascii="Arial Black" w:hAnsi="Arial Black"/>
          <w:b/>
          <w:bCs/>
          <w:color w:val="121B45"/>
          <w:spacing w:val="-24"/>
          <w:w w:val="94"/>
          <w:position w:val="2"/>
          <w:sz w:val="52"/>
          <w:szCs w:val="52"/>
        </w:rPr>
        <w:t xml:space="preserve"> </w:t>
      </w:r>
      <w:r w:rsidRPr="006A4799">
        <w:rPr>
          <w:rFonts w:ascii="Arial Black" w:hAnsi="Arial Black"/>
          <w:b/>
          <w:bCs/>
          <w:color w:val="121B45"/>
          <w:position w:val="2"/>
          <w:sz w:val="52"/>
          <w:szCs w:val="52"/>
        </w:rPr>
        <w:t>-</w:t>
      </w:r>
      <w:r w:rsidRPr="006A4799">
        <w:rPr>
          <w:rFonts w:ascii="Arial Black" w:hAnsi="Arial Black"/>
          <w:b/>
          <w:bCs/>
          <w:color w:val="121B45"/>
          <w:spacing w:val="-5"/>
          <w:position w:val="2"/>
          <w:sz w:val="52"/>
          <w:szCs w:val="52"/>
        </w:rPr>
        <w:t xml:space="preserve"> </w:t>
      </w:r>
      <w:r w:rsidRPr="006A4799">
        <w:rPr>
          <w:rFonts w:ascii="Arial Black" w:hAnsi="Arial Black"/>
          <w:b/>
          <w:bCs/>
          <w:color w:val="121B45"/>
          <w:w w:val="86"/>
          <w:position w:val="2"/>
          <w:sz w:val="52"/>
          <w:szCs w:val="52"/>
        </w:rPr>
        <w:t>AUGUST</w:t>
      </w:r>
      <w:r w:rsidRPr="006A4799">
        <w:rPr>
          <w:rFonts w:ascii="Arial Black" w:hAnsi="Arial Black"/>
          <w:b/>
          <w:bCs/>
          <w:color w:val="121B45"/>
          <w:spacing w:val="13"/>
          <w:w w:val="86"/>
          <w:position w:val="2"/>
          <w:sz w:val="52"/>
          <w:szCs w:val="52"/>
        </w:rPr>
        <w:t xml:space="preserve"> </w:t>
      </w:r>
      <w:r w:rsidRPr="006A4799">
        <w:rPr>
          <w:rFonts w:ascii="Arial Black" w:hAnsi="Arial Black"/>
          <w:b/>
          <w:bCs/>
          <w:color w:val="121B45"/>
          <w:position w:val="2"/>
          <w:sz w:val="52"/>
          <w:szCs w:val="52"/>
        </w:rPr>
        <w:t>5TH</w:t>
      </w:r>
      <w:r w:rsidRPr="006A4799">
        <w:rPr>
          <w:rFonts w:ascii="Arial Black" w:hAnsi="Arial Black"/>
          <w:b/>
          <w:bCs/>
          <w:color w:val="121B45"/>
          <w:spacing w:val="2"/>
          <w:position w:val="2"/>
          <w:sz w:val="52"/>
          <w:szCs w:val="52"/>
        </w:rPr>
        <w:t xml:space="preserve"> </w:t>
      </w:r>
      <w:r w:rsidRPr="006A4799">
        <w:rPr>
          <w:rFonts w:ascii="Arial Black" w:hAnsi="Arial Black"/>
          <w:b/>
          <w:bCs/>
          <w:color w:val="121B45"/>
          <w:w w:val="101"/>
          <w:position w:val="2"/>
          <w:sz w:val="52"/>
          <w:szCs w:val="52"/>
        </w:rPr>
        <w:t>2</w:t>
      </w:r>
      <w:r w:rsidRPr="006A4799">
        <w:rPr>
          <w:rFonts w:ascii="Arial Black" w:hAnsi="Arial Black"/>
          <w:b/>
          <w:bCs/>
          <w:color w:val="121B45"/>
          <w:w w:val="126"/>
          <w:position w:val="2"/>
          <w:sz w:val="52"/>
          <w:szCs w:val="52"/>
        </w:rPr>
        <w:t>0</w:t>
      </w:r>
      <w:r w:rsidRPr="006A4799">
        <w:rPr>
          <w:rFonts w:ascii="Arial Black" w:hAnsi="Arial Black"/>
          <w:b/>
          <w:bCs/>
          <w:color w:val="121B45"/>
          <w:w w:val="101"/>
          <w:position w:val="2"/>
          <w:sz w:val="52"/>
          <w:szCs w:val="52"/>
        </w:rPr>
        <w:t>2</w:t>
      </w:r>
      <w:r w:rsidRPr="006A4799">
        <w:rPr>
          <w:rFonts w:ascii="Arial Black" w:hAnsi="Arial Black"/>
          <w:b/>
          <w:bCs/>
          <w:color w:val="121B45"/>
          <w:w w:val="105"/>
          <w:position w:val="2"/>
          <w:sz w:val="52"/>
          <w:szCs w:val="52"/>
        </w:rPr>
        <w:t>3</w:t>
      </w:r>
    </w:p>
    <w:p w14:paraId="0E7660B7" w14:textId="77777777" w:rsidR="00AC6896" w:rsidRPr="006A4799" w:rsidRDefault="00000000" w:rsidP="006D5406">
      <w:pPr>
        <w:tabs>
          <w:tab w:val="left" w:pos="9990"/>
        </w:tabs>
        <w:spacing w:line="340" w:lineRule="exact"/>
        <w:ind w:left="2072" w:right="462"/>
        <w:jc w:val="center"/>
        <w:rPr>
          <w:rFonts w:ascii="Arial Nova Light" w:hAnsi="Arial Nova Light" w:cstheme="minorBidi"/>
          <w:sz w:val="22"/>
          <w:szCs w:val="22"/>
        </w:rPr>
      </w:pPr>
      <w:r w:rsidRPr="006A4799">
        <w:rPr>
          <w:rFonts w:ascii="Arial Nova Light" w:hAnsi="Arial Nova Light" w:cstheme="minorBidi"/>
          <w:w w:val="115"/>
          <w:sz w:val="22"/>
          <w:szCs w:val="22"/>
        </w:rPr>
        <w:t>Apply</w:t>
      </w:r>
      <w:r w:rsidRPr="006A4799">
        <w:rPr>
          <w:rFonts w:ascii="Arial Nova Light" w:hAnsi="Arial Nova Light" w:cstheme="minorBidi"/>
          <w:spacing w:val="-29"/>
          <w:w w:val="115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15"/>
          <w:sz w:val="22"/>
          <w:szCs w:val="22"/>
        </w:rPr>
        <w:t>and</w:t>
      </w:r>
      <w:r w:rsidRPr="006A4799">
        <w:rPr>
          <w:rFonts w:ascii="Arial Nova Light" w:hAnsi="Arial Nova Light" w:cstheme="minorBidi"/>
          <w:spacing w:val="38"/>
          <w:w w:val="115"/>
          <w:sz w:val="22"/>
          <w:szCs w:val="22"/>
        </w:rPr>
        <w:t xml:space="preserve"> </w:t>
      </w:r>
      <w:proofErr w:type="gramStart"/>
      <w:r w:rsidRPr="006A4799">
        <w:rPr>
          <w:rFonts w:ascii="Arial Nova Light" w:hAnsi="Arial Nova Light" w:cstheme="minorBidi"/>
          <w:w w:val="98"/>
          <w:sz w:val="22"/>
          <w:szCs w:val="22"/>
        </w:rPr>
        <w:t>J</w:t>
      </w:r>
      <w:r w:rsidRPr="006A4799">
        <w:rPr>
          <w:rFonts w:ascii="Arial Nova Light" w:hAnsi="Arial Nova Light" w:cstheme="minorBidi"/>
          <w:w w:val="128"/>
          <w:sz w:val="22"/>
          <w:szCs w:val="22"/>
        </w:rPr>
        <w:t>o</w:t>
      </w:r>
      <w:r w:rsidRPr="006A4799">
        <w:rPr>
          <w:rFonts w:ascii="Arial Nova Light" w:hAnsi="Arial Nova Light" w:cstheme="minorBidi"/>
          <w:w w:val="82"/>
          <w:sz w:val="22"/>
          <w:szCs w:val="22"/>
        </w:rPr>
        <w:t>i</w:t>
      </w:r>
      <w:r w:rsidRPr="006A4799">
        <w:rPr>
          <w:rFonts w:ascii="Arial Nova Light" w:hAnsi="Arial Nova Light" w:cstheme="minorBidi"/>
          <w:w w:val="115"/>
          <w:sz w:val="22"/>
          <w:szCs w:val="22"/>
        </w:rPr>
        <w:t>n</w:t>
      </w:r>
      <w:proofErr w:type="gramEnd"/>
      <w:r w:rsidRPr="006A4799">
        <w:rPr>
          <w:rFonts w:ascii="Arial Nova Light" w:hAnsi="Arial Nova Light" w:cstheme="minorBidi"/>
          <w:spacing w:val="10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20"/>
          <w:sz w:val="22"/>
          <w:szCs w:val="22"/>
        </w:rPr>
        <w:t>us</w:t>
      </w:r>
      <w:r w:rsidRPr="006A4799">
        <w:rPr>
          <w:rFonts w:ascii="Arial Nova Light" w:hAnsi="Arial Nova Light" w:cstheme="minorBidi"/>
          <w:spacing w:val="15"/>
          <w:w w:val="120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20"/>
          <w:sz w:val="22"/>
          <w:szCs w:val="22"/>
        </w:rPr>
        <w:t>for</w:t>
      </w:r>
      <w:r w:rsidRPr="006A4799">
        <w:rPr>
          <w:rFonts w:ascii="Arial Nova Light" w:hAnsi="Arial Nova Light" w:cstheme="minorBidi"/>
          <w:spacing w:val="-20"/>
          <w:w w:val="120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20"/>
          <w:sz w:val="22"/>
          <w:szCs w:val="22"/>
        </w:rPr>
        <w:t>Camp</w:t>
      </w:r>
      <w:r w:rsidRPr="006A4799">
        <w:rPr>
          <w:rFonts w:ascii="Arial Nova Light" w:hAnsi="Arial Nova Light" w:cstheme="minorBidi"/>
          <w:spacing w:val="-8"/>
          <w:w w:val="120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sz w:val="22"/>
          <w:szCs w:val="22"/>
        </w:rPr>
        <w:t>LYFE,</w:t>
      </w:r>
      <w:r w:rsidRPr="006A4799">
        <w:rPr>
          <w:rFonts w:ascii="Arial Nova Light" w:hAnsi="Arial Nova Light" w:cstheme="minorBidi"/>
          <w:spacing w:val="-11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27"/>
          <w:sz w:val="22"/>
          <w:szCs w:val="22"/>
        </w:rPr>
        <w:t>a</w:t>
      </w:r>
      <w:r w:rsidRPr="006A4799">
        <w:rPr>
          <w:rFonts w:ascii="Arial Nova Light" w:hAnsi="Arial Nova Light" w:cstheme="minorBidi"/>
          <w:spacing w:val="-7"/>
          <w:w w:val="127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27"/>
          <w:sz w:val="22"/>
          <w:szCs w:val="22"/>
        </w:rPr>
        <w:t>free,</w:t>
      </w:r>
      <w:r w:rsidRPr="006A4799">
        <w:rPr>
          <w:rFonts w:ascii="Arial Nova Light" w:hAnsi="Arial Nova Light" w:cstheme="minorBidi"/>
          <w:spacing w:val="-26"/>
          <w:w w:val="127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28"/>
          <w:sz w:val="22"/>
          <w:szCs w:val="22"/>
        </w:rPr>
        <w:t>o</w:t>
      </w:r>
      <w:r w:rsidRPr="006A4799">
        <w:rPr>
          <w:rFonts w:ascii="Arial Nova Light" w:hAnsi="Arial Nova Light" w:cstheme="minorBidi"/>
          <w:w w:val="104"/>
          <w:sz w:val="22"/>
          <w:szCs w:val="22"/>
        </w:rPr>
        <w:t>v</w:t>
      </w:r>
      <w:r w:rsidRPr="006A4799">
        <w:rPr>
          <w:rFonts w:ascii="Arial Nova Light" w:hAnsi="Arial Nova Light" w:cstheme="minorBidi"/>
          <w:w w:val="142"/>
          <w:sz w:val="22"/>
          <w:szCs w:val="22"/>
        </w:rPr>
        <w:t>e</w:t>
      </w:r>
      <w:r w:rsidRPr="006A4799">
        <w:rPr>
          <w:rFonts w:ascii="Arial Nova Light" w:hAnsi="Arial Nova Light" w:cstheme="minorBidi"/>
          <w:w w:val="109"/>
          <w:sz w:val="22"/>
          <w:szCs w:val="22"/>
        </w:rPr>
        <w:t>r</w:t>
      </w:r>
      <w:r w:rsidRPr="006A4799">
        <w:rPr>
          <w:rFonts w:ascii="Arial Nova Light" w:hAnsi="Arial Nova Light" w:cstheme="minorBidi"/>
          <w:w w:val="115"/>
          <w:sz w:val="22"/>
          <w:szCs w:val="22"/>
        </w:rPr>
        <w:t>n</w:t>
      </w:r>
      <w:r w:rsidRPr="006A4799">
        <w:rPr>
          <w:rFonts w:ascii="Arial Nova Light" w:hAnsi="Arial Nova Light" w:cstheme="minorBidi"/>
          <w:w w:val="82"/>
          <w:sz w:val="22"/>
          <w:szCs w:val="22"/>
        </w:rPr>
        <w:t>i</w:t>
      </w:r>
      <w:r w:rsidRPr="006A4799">
        <w:rPr>
          <w:rFonts w:ascii="Arial Nova Light" w:hAnsi="Arial Nova Light" w:cstheme="minorBidi"/>
          <w:w w:val="127"/>
          <w:sz w:val="22"/>
          <w:szCs w:val="22"/>
        </w:rPr>
        <w:t>g</w:t>
      </w:r>
      <w:r w:rsidRPr="006A4799">
        <w:rPr>
          <w:rFonts w:ascii="Arial Nova Light" w:hAnsi="Arial Nova Light" w:cstheme="minorBidi"/>
          <w:w w:val="115"/>
          <w:sz w:val="22"/>
          <w:szCs w:val="22"/>
        </w:rPr>
        <w:t>h</w:t>
      </w:r>
      <w:r w:rsidRPr="006A4799">
        <w:rPr>
          <w:rFonts w:ascii="Arial Nova Light" w:hAnsi="Arial Nova Light" w:cstheme="minorBidi"/>
          <w:w w:val="130"/>
          <w:sz w:val="22"/>
          <w:szCs w:val="22"/>
        </w:rPr>
        <w:t>t</w:t>
      </w:r>
      <w:r w:rsidRPr="006A4799">
        <w:rPr>
          <w:rFonts w:ascii="Arial Nova Light" w:hAnsi="Arial Nova Light" w:cstheme="minorBidi"/>
          <w:w w:val="108"/>
          <w:sz w:val="22"/>
          <w:szCs w:val="22"/>
        </w:rPr>
        <w:t>,</w:t>
      </w:r>
    </w:p>
    <w:p w14:paraId="6E6910F6" w14:textId="2594B70D" w:rsidR="00AC6896" w:rsidRPr="006A4799" w:rsidRDefault="00000000" w:rsidP="006D5406">
      <w:pPr>
        <w:spacing w:line="480" w:lineRule="atLeast"/>
        <w:ind w:left="1982" w:right="371"/>
        <w:jc w:val="center"/>
        <w:rPr>
          <w:rFonts w:ascii="Arial Nova Light" w:hAnsi="Arial Nova Light" w:cstheme="minorBidi"/>
          <w:sz w:val="22"/>
          <w:szCs w:val="22"/>
        </w:rPr>
        <w:sectPr w:rsidR="00AC6896" w:rsidRPr="006A4799">
          <w:pgSz w:w="12240" w:h="15840"/>
          <w:pgMar w:top="360" w:right="1720" w:bottom="280" w:left="20" w:header="720" w:footer="720" w:gutter="0"/>
          <w:cols w:space="720"/>
        </w:sectPr>
      </w:pPr>
      <w:r w:rsidRPr="006A4799">
        <w:rPr>
          <w:rFonts w:ascii="Arial Nova Light" w:hAnsi="Arial Nova Light" w:cstheme="minorBidi"/>
          <w:w w:val="82"/>
          <w:sz w:val="22"/>
          <w:szCs w:val="22"/>
        </w:rPr>
        <w:t>i</w:t>
      </w:r>
      <w:r w:rsidRPr="006A4799">
        <w:rPr>
          <w:rFonts w:ascii="Arial Nova Light" w:hAnsi="Arial Nova Light" w:cstheme="minorBidi"/>
          <w:w w:val="116"/>
          <w:sz w:val="22"/>
          <w:szCs w:val="22"/>
        </w:rPr>
        <w:t>mm</w:t>
      </w:r>
      <w:r w:rsidRPr="006A4799">
        <w:rPr>
          <w:rFonts w:ascii="Arial Nova Light" w:hAnsi="Arial Nova Light" w:cstheme="minorBidi"/>
          <w:w w:val="142"/>
          <w:sz w:val="22"/>
          <w:szCs w:val="22"/>
        </w:rPr>
        <w:t>e</w:t>
      </w:r>
      <w:r w:rsidRPr="006A4799">
        <w:rPr>
          <w:rFonts w:ascii="Arial Nova Light" w:hAnsi="Arial Nova Light" w:cstheme="minorBidi"/>
          <w:w w:val="109"/>
          <w:sz w:val="22"/>
          <w:szCs w:val="22"/>
        </w:rPr>
        <w:t>r</w:t>
      </w:r>
      <w:r w:rsidRPr="006A4799">
        <w:rPr>
          <w:rFonts w:ascii="Arial Nova Light" w:hAnsi="Arial Nova Light" w:cstheme="minorBidi"/>
          <w:w w:val="143"/>
          <w:sz w:val="22"/>
          <w:szCs w:val="22"/>
        </w:rPr>
        <w:t>s</w:t>
      </w:r>
      <w:r w:rsidRPr="006A4799">
        <w:rPr>
          <w:rFonts w:ascii="Arial Nova Light" w:hAnsi="Arial Nova Light" w:cstheme="minorBidi"/>
          <w:w w:val="82"/>
          <w:sz w:val="22"/>
          <w:szCs w:val="22"/>
        </w:rPr>
        <w:t>i</w:t>
      </w:r>
      <w:r w:rsidRPr="006A4799">
        <w:rPr>
          <w:rFonts w:ascii="Arial Nova Light" w:hAnsi="Arial Nova Light" w:cstheme="minorBidi"/>
          <w:w w:val="104"/>
          <w:sz w:val="22"/>
          <w:szCs w:val="22"/>
        </w:rPr>
        <w:t>v</w:t>
      </w:r>
      <w:r w:rsidRPr="006A4799">
        <w:rPr>
          <w:rFonts w:ascii="Arial Nova Light" w:hAnsi="Arial Nova Light" w:cstheme="minorBidi"/>
          <w:w w:val="142"/>
          <w:sz w:val="22"/>
          <w:szCs w:val="22"/>
        </w:rPr>
        <w:t>e</w:t>
      </w:r>
      <w:r w:rsidRPr="006A4799">
        <w:rPr>
          <w:rFonts w:ascii="Arial Nova Light" w:hAnsi="Arial Nova Light" w:cstheme="minorBidi"/>
          <w:spacing w:val="10"/>
          <w:sz w:val="22"/>
          <w:szCs w:val="22"/>
        </w:rPr>
        <w:t xml:space="preserve"> </w:t>
      </w:r>
      <w:r w:rsidR="006A4799" w:rsidRPr="006A4799">
        <w:rPr>
          <w:rFonts w:ascii="Arial Nova Light" w:hAnsi="Arial Nova Light" w:cstheme="minorBidi"/>
          <w:w w:val="122"/>
          <w:sz w:val="22"/>
          <w:szCs w:val="22"/>
        </w:rPr>
        <w:t>two</w:t>
      </w:r>
      <w:r w:rsidR="006A4799" w:rsidRPr="006A4799">
        <w:rPr>
          <w:rFonts w:ascii="Arial Nova Light" w:hAnsi="Arial Nova Light" w:cstheme="minorBidi"/>
          <w:spacing w:val="8"/>
          <w:w w:val="122"/>
          <w:sz w:val="22"/>
          <w:szCs w:val="22"/>
        </w:rPr>
        <w:t>-week</w:t>
      </w:r>
      <w:r w:rsidRPr="006A4799">
        <w:rPr>
          <w:rFonts w:ascii="Arial Nova Light" w:hAnsi="Arial Nova Light" w:cstheme="minorBidi"/>
          <w:spacing w:val="11"/>
          <w:w w:val="122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43"/>
          <w:sz w:val="22"/>
          <w:szCs w:val="22"/>
        </w:rPr>
        <w:t>s</w:t>
      </w:r>
      <w:r w:rsidRPr="006A4799">
        <w:rPr>
          <w:rFonts w:ascii="Arial Nova Light" w:hAnsi="Arial Nova Light" w:cstheme="minorBidi"/>
          <w:w w:val="128"/>
          <w:sz w:val="22"/>
          <w:szCs w:val="22"/>
        </w:rPr>
        <w:t>o</w:t>
      </w:r>
      <w:r w:rsidRPr="006A4799">
        <w:rPr>
          <w:rFonts w:ascii="Arial Nova Light" w:hAnsi="Arial Nova Light" w:cstheme="minorBidi"/>
          <w:w w:val="136"/>
          <w:sz w:val="22"/>
          <w:szCs w:val="22"/>
        </w:rPr>
        <w:t>c</w:t>
      </w:r>
      <w:r w:rsidRPr="006A4799">
        <w:rPr>
          <w:rFonts w:ascii="Arial Nova Light" w:hAnsi="Arial Nova Light" w:cstheme="minorBidi"/>
          <w:w w:val="82"/>
          <w:sz w:val="22"/>
          <w:szCs w:val="22"/>
        </w:rPr>
        <w:t>i</w:t>
      </w:r>
      <w:r w:rsidRPr="006A4799">
        <w:rPr>
          <w:rFonts w:ascii="Arial Nova Light" w:hAnsi="Arial Nova Light" w:cstheme="minorBidi"/>
          <w:w w:val="130"/>
          <w:sz w:val="22"/>
          <w:szCs w:val="22"/>
        </w:rPr>
        <w:t>a</w:t>
      </w:r>
      <w:r w:rsidRPr="006A4799">
        <w:rPr>
          <w:rFonts w:ascii="Arial Nova Light" w:hAnsi="Arial Nova Light" w:cstheme="minorBidi"/>
          <w:sz w:val="22"/>
          <w:szCs w:val="22"/>
        </w:rPr>
        <w:t>l</w:t>
      </w:r>
      <w:r w:rsidRPr="006A4799">
        <w:rPr>
          <w:rFonts w:ascii="Arial Nova Light" w:hAnsi="Arial Nova Light" w:cstheme="minorBidi"/>
          <w:spacing w:val="10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82"/>
          <w:sz w:val="22"/>
          <w:szCs w:val="22"/>
        </w:rPr>
        <w:t>j</w:t>
      </w:r>
      <w:r w:rsidRPr="006A4799">
        <w:rPr>
          <w:rFonts w:ascii="Arial Nova Light" w:hAnsi="Arial Nova Light" w:cstheme="minorBidi"/>
          <w:w w:val="115"/>
          <w:sz w:val="22"/>
          <w:szCs w:val="22"/>
        </w:rPr>
        <w:t>u</w:t>
      </w:r>
      <w:r w:rsidRPr="006A4799">
        <w:rPr>
          <w:rFonts w:ascii="Arial Nova Light" w:hAnsi="Arial Nova Light" w:cstheme="minorBidi"/>
          <w:w w:val="143"/>
          <w:sz w:val="22"/>
          <w:szCs w:val="22"/>
        </w:rPr>
        <w:t>s</w:t>
      </w:r>
      <w:r w:rsidRPr="006A4799">
        <w:rPr>
          <w:rFonts w:ascii="Arial Nova Light" w:hAnsi="Arial Nova Light" w:cstheme="minorBidi"/>
          <w:w w:val="130"/>
          <w:sz w:val="22"/>
          <w:szCs w:val="22"/>
        </w:rPr>
        <w:t>t</w:t>
      </w:r>
      <w:r w:rsidRPr="006A4799">
        <w:rPr>
          <w:rFonts w:ascii="Arial Nova Light" w:hAnsi="Arial Nova Light" w:cstheme="minorBidi"/>
          <w:w w:val="82"/>
          <w:sz w:val="22"/>
          <w:szCs w:val="22"/>
        </w:rPr>
        <w:t>i</w:t>
      </w:r>
      <w:r w:rsidRPr="006A4799">
        <w:rPr>
          <w:rFonts w:ascii="Arial Nova Light" w:hAnsi="Arial Nova Light" w:cstheme="minorBidi"/>
          <w:w w:val="136"/>
          <w:sz w:val="22"/>
          <w:szCs w:val="22"/>
        </w:rPr>
        <w:t>c</w:t>
      </w:r>
      <w:r w:rsidRPr="006A4799">
        <w:rPr>
          <w:rFonts w:ascii="Arial Nova Light" w:hAnsi="Arial Nova Light" w:cstheme="minorBidi"/>
          <w:w w:val="142"/>
          <w:sz w:val="22"/>
          <w:szCs w:val="22"/>
        </w:rPr>
        <w:t>e</w:t>
      </w:r>
      <w:r w:rsidRPr="006A4799">
        <w:rPr>
          <w:rFonts w:ascii="Arial Nova Light" w:hAnsi="Arial Nova Light" w:cstheme="minorBidi"/>
          <w:spacing w:val="10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25"/>
          <w:sz w:val="22"/>
          <w:szCs w:val="22"/>
        </w:rPr>
        <w:t>and</w:t>
      </w:r>
      <w:r w:rsidRPr="006A4799">
        <w:rPr>
          <w:rFonts w:ascii="Arial Nova Light" w:hAnsi="Arial Nova Light" w:cstheme="minorBidi"/>
          <w:spacing w:val="-16"/>
          <w:w w:val="125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25"/>
          <w:sz w:val="22"/>
          <w:szCs w:val="22"/>
        </w:rPr>
        <w:t>arts</w:t>
      </w:r>
      <w:r w:rsidRPr="006A4799">
        <w:rPr>
          <w:rFonts w:ascii="Arial Nova Light" w:hAnsi="Arial Nova Light" w:cstheme="minorBidi"/>
          <w:spacing w:val="7"/>
          <w:w w:val="125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27"/>
          <w:sz w:val="22"/>
          <w:szCs w:val="22"/>
        </w:rPr>
        <w:t>p</w:t>
      </w:r>
      <w:r w:rsidRPr="006A4799">
        <w:rPr>
          <w:rFonts w:ascii="Arial Nova Light" w:hAnsi="Arial Nova Light" w:cstheme="minorBidi"/>
          <w:w w:val="109"/>
          <w:sz w:val="22"/>
          <w:szCs w:val="22"/>
        </w:rPr>
        <w:t>r</w:t>
      </w:r>
      <w:r w:rsidRPr="006A4799">
        <w:rPr>
          <w:rFonts w:ascii="Arial Nova Light" w:hAnsi="Arial Nova Light" w:cstheme="minorBidi"/>
          <w:w w:val="128"/>
          <w:sz w:val="22"/>
          <w:szCs w:val="22"/>
        </w:rPr>
        <w:t>o</w:t>
      </w:r>
      <w:r w:rsidRPr="006A4799">
        <w:rPr>
          <w:rFonts w:ascii="Arial Nova Light" w:hAnsi="Arial Nova Light" w:cstheme="minorBidi"/>
          <w:w w:val="127"/>
          <w:sz w:val="22"/>
          <w:szCs w:val="22"/>
        </w:rPr>
        <w:t>g</w:t>
      </w:r>
      <w:r w:rsidRPr="006A4799">
        <w:rPr>
          <w:rFonts w:ascii="Arial Nova Light" w:hAnsi="Arial Nova Light" w:cstheme="minorBidi"/>
          <w:w w:val="109"/>
          <w:sz w:val="22"/>
          <w:szCs w:val="22"/>
        </w:rPr>
        <w:t>r</w:t>
      </w:r>
      <w:r w:rsidRPr="006A4799">
        <w:rPr>
          <w:rFonts w:ascii="Arial Nova Light" w:hAnsi="Arial Nova Light" w:cstheme="minorBidi"/>
          <w:w w:val="130"/>
          <w:sz w:val="22"/>
          <w:szCs w:val="22"/>
        </w:rPr>
        <w:t>a</w:t>
      </w:r>
      <w:r w:rsidRPr="006A4799">
        <w:rPr>
          <w:rFonts w:ascii="Arial Nova Light" w:hAnsi="Arial Nova Light" w:cstheme="minorBidi"/>
          <w:w w:val="116"/>
          <w:sz w:val="22"/>
          <w:szCs w:val="22"/>
        </w:rPr>
        <w:t xml:space="preserve">m </w:t>
      </w:r>
      <w:r w:rsidRPr="006A4799">
        <w:rPr>
          <w:rFonts w:ascii="Arial Nova Light" w:hAnsi="Arial Nova Light" w:cstheme="minorBidi"/>
          <w:w w:val="123"/>
          <w:sz w:val="22"/>
          <w:szCs w:val="22"/>
        </w:rPr>
        <w:t>for</w:t>
      </w:r>
      <w:r w:rsidRPr="006A4799">
        <w:rPr>
          <w:rFonts w:ascii="Arial Nova Light" w:hAnsi="Arial Nova Light" w:cstheme="minorBidi"/>
          <w:spacing w:val="-33"/>
          <w:w w:val="123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23"/>
          <w:sz w:val="22"/>
          <w:szCs w:val="22"/>
        </w:rPr>
        <w:t>youth</w:t>
      </w:r>
      <w:r w:rsidRPr="006A4799">
        <w:rPr>
          <w:rFonts w:ascii="Arial Nova Light" w:hAnsi="Arial Nova Light" w:cstheme="minorBidi"/>
          <w:spacing w:val="-41"/>
          <w:w w:val="123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23"/>
          <w:sz w:val="22"/>
          <w:szCs w:val="22"/>
        </w:rPr>
        <w:t>ages</w:t>
      </w:r>
      <w:r w:rsidRPr="006A4799">
        <w:rPr>
          <w:rFonts w:ascii="Arial Nova Light" w:hAnsi="Arial Nova Light" w:cstheme="minorBidi"/>
          <w:spacing w:val="60"/>
          <w:w w:val="123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86"/>
          <w:sz w:val="22"/>
          <w:szCs w:val="22"/>
        </w:rPr>
        <w:t>1</w:t>
      </w:r>
      <w:r w:rsidRPr="006A4799">
        <w:rPr>
          <w:rFonts w:ascii="Arial Nova Light" w:hAnsi="Arial Nova Light" w:cstheme="minorBidi"/>
          <w:w w:val="132"/>
          <w:sz w:val="22"/>
          <w:szCs w:val="22"/>
        </w:rPr>
        <w:t>3</w:t>
      </w:r>
      <w:r w:rsidR="006A4799" w:rsidRPr="006A4799">
        <w:rPr>
          <w:rFonts w:ascii="Arial Nova Light" w:hAnsi="Arial Nova Light" w:cstheme="minorBidi"/>
          <w:w w:val="137"/>
          <w:sz w:val="22"/>
          <w:szCs w:val="22"/>
        </w:rPr>
        <w:t>-</w:t>
      </w:r>
      <w:r w:rsidRPr="006A4799">
        <w:rPr>
          <w:rFonts w:ascii="Arial Nova Light" w:hAnsi="Arial Nova Light" w:cstheme="minorBidi"/>
          <w:w w:val="86"/>
          <w:sz w:val="22"/>
          <w:szCs w:val="22"/>
        </w:rPr>
        <w:t>1</w:t>
      </w:r>
      <w:r w:rsidRPr="006A4799">
        <w:rPr>
          <w:rFonts w:ascii="Arial Nova Light" w:hAnsi="Arial Nova Light" w:cstheme="minorBidi"/>
          <w:w w:val="130"/>
          <w:sz w:val="22"/>
          <w:szCs w:val="22"/>
        </w:rPr>
        <w:t>8</w:t>
      </w:r>
      <w:r w:rsidRPr="006A4799">
        <w:rPr>
          <w:rFonts w:ascii="Arial Nova Light" w:hAnsi="Arial Nova Light" w:cstheme="minorBidi"/>
          <w:spacing w:val="10"/>
          <w:sz w:val="22"/>
          <w:szCs w:val="22"/>
        </w:rPr>
        <w:t xml:space="preserve"> </w:t>
      </w:r>
      <w:r w:rsidR="006A4799" w:rsidRPr="006A4799">
        <w:rPr>
          <w:rFonts w:ascii="Arial Nova Light" w:hAnsi="Arial Nova Light" w:cstheme="minorBidi"/>
          <w:w w:val="44"/>
          <w:sz w:val="22"/>
          <w:szCs w:val="22"/>
        </w:rPr>
        <w:t>(</w:t>
      </w:r>
      <w:r w:rsidRPr="006A4799">
        <w:rPr>
          <w:rFonts w:ascii="Arial Nova Light" w:hAnsi="Arial Nova Light" w:cstheme="minorBidi"/>
          <w:w w:val="116"/>
          <w:sz w:val="22"/>
          <w:szCs w:val="22"/>
        </w:rPr>
        <w:t>m</w:t>
      </w:r>
      <w:r w:rsidRPr="006A4799">
        <w:rPr>
          <w:rFonts w:ascii="Arial Nova Light" w:hAnsi="Arial Nova Light" w:cstheme="minorBidi"/>
          <w:w w:val="115"/>
          <w:sz w:val="22"/>
          <w:szCs w:val="22"/>
        </w:rPr>
        <w:t>u</w:t>
      </w:r>
      <w:r w:rsidRPr="006A4799">
        <w:rPr>
          <w:rFonts w:ascii="Arial Nova Light" w:hAnsi="Arial Nova Light" w:cstheme="minorBidi"/>
          <w:w w:val="143"/>
          <w:sz w:val="22"/>
          <w:szCs w:val="22"/>
        </w:rPr>
        <w:t>s</w:t>
      </w:r>
      <w:r w:rsidRPr="006A4799">
        <w:rPr>
          <w:rFonts w:ascii="Arial Nova Light" w:hAnsi="Arial Nova Light" w:cstheme="minorBidi"/>
          <w:w w:val="130"/>
          <w:sz w:val="22"/>
          <w:szCs w:val="22"/>
        </w:rPr>
        <w:t>t</w:t>
      </w:r>
      <w:r w:rsidRPr="006A4799">
        <w:rPr>
          <w:rFonts w:ascii="Arial Nova Light" w:hAnsi="Arial Nova Light" w:cstheme="minorBidi"/>
          <w:spacing w:val="10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43"/>
          <w:sz w:val="22"/>
          <w:szCs w:val="22"/>
        </w:rPr>
        <w:t>s</w:t>
      </w:r>
      <w:r w:rsidRPr="006A4799">
        <w:rPr>
          <w:rFonts w:ascii="Arial Nova Light" w:hAnsi="Arial Nova Light" w:cstheme="minorBidi"/>
          <w:w w:val="130"/>
          <w:sz w:val="22"/>
          <w:szCs w:val="22"/>
        </w:rPr>
        <w:t>t</w:t>
      </w:r>
      <w:r w:rsidRPr="006A4799">
        <w:rPr>
          <w:rFonts w:ascii="Arial Nova Light" w:hAnsi="Arial Nova Light" w:cstheme="minorBidi"/>
          <w:w w:val="82"/>
          <w:sz w:val="22"/>
          <w:szCs w:val="22"/>
        </w:rPr>
        <w:t>i</w:t>
      </w:r>
      <w:r w:rsidRPr="006A4799">
        <w:rPr>
          <w:rFonts w:ascii="Arial Nova Light" w:hAnsi="Arial Nova Light" w:cstheme="minorBidi"/>
          <w:sz w:val="22"/>
          <w:szCs w:val="22"/>
        </w:rPr>
        <w:t>ll</w:t>
      </w:r>
      <w:r w:rsidRPr="006A4799">
        <w:rPr>
          <w:rFonts w:ascii="Arial Nova Light" w:hAnsi="Arial Nova Light" w:cstheme="minorBidi"/>
          <w:spacing w:val="10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34"/>
          <w:sz w:val="22"/>
          <w:szCs w:val="22"/>
        </w:rPr>
        <w:t>be</w:t>
      </w:r>
      <w:r w:rsidRPr="006A4799">
        <w:rPr>
          <w:rFonts w:ascii="Arial Nova Light" w:hAnsi="Arial Nova Light" w:cstheme="minorBidi"/>
          <w:spacing w:val="-17"/>
          <w:w w:val="134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82"/>
          <w:sz w:val="22"/>
          <w:szCs w:val="22"/>
        </w:rPr>
        <w:t>i</w:t>
      </w:r>
      <w:r w:rsidRPr="006A4799">
        <w:rPr>
          <w:rFonts w:ascii="Arial Nova Light" w:hAnsi="Arial Nova Light" w:cstheme="minorBidi"/>
          <w:w w:val="115"/>
          <w:sz w:val="22"/>
          <w:szCs w:val="22"/>
        </w:rPr>
        <w:t>n</w:t>
      </w:r>
      <w:r w:rsidRPr="006A4799">
        <w:rPr>
          <w:rFonts w:ascii="Arial Nova Light" w:hAnsi="Arial Nova Light" w:cstheme="minorBidi"/>
          <w:spacing w:val="10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15"/>
          <w:sz w:val="22"/>
          <w:szCs w:val="22"/>
        </w:rPr>
        <w:t>h</w:t>
      </w:r>
      <w:r w:rsidRPr="006A4799">
        <w:rPr>
          <w:rFonts w:ascii="Arial Nova Light" w:hAnsi="Arial Nova Light" w:cstheme="minorBidi"/>
          <w:w w:val="82"/>
          <w:sz w:val="22"/>
          <w:szCs w:val="22"/>
        </w:rPr>
        <w:t>i</w:t>
      </w:r>
      <w:r w:rsidRPr="006A4799">
        <w:rPr>
          <w:rFonts w:ascii="Arial Nova Light" w:hAnsi="Arial Nova Light" w:cstheme="minorBidi"/>
          <w:w w:val="127"/>
          <w:sz w:val="22"/>
          <w:szCs w:val="22"/>
        </w:rPr>
        <w:t>g</w:t>
      </w:r>
      <w:r w:rsidRPr="006A4799">
        <w:rPr>
          <w:rFonts w:ascii="Arial Nova Light" w:hAnsi="Arial Nova Light" w:cstheme="minorBidi"/>
          <w:w w:val="115"/>
          <w:sz w:val="22"/>
          <w:szCs w:val="22"/>
        </w:rPr>
        <w:t>h</w:t>
      </w:r>
      <w:r w:rsidRPr="006A4799">
        <w:rPr>
          <w:rFonts w:ascii="Arial Nova Light" w:hAnsi="Arial Nova Light" w:cstheme="minorBidi"/>
          <w:spacing w:val="10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43"/>
          <w:sz w:val="22"/>
          <w:szCs w:val="22"/>
        </w:rPr>
        <w:t>s</w:t>
      </w:r>
      <w:r w:rsidRPr="006A4799">
        <w:rPr>
          <w:rFonts w:ascii="Arial Nova Light" w:hAnsi="Arial Nova Light" w:cstheme="minorBidi"/>
          <w:w w:val="136"/>
          <w:sz w:val="22"/>
          <w:szCs w:val="22"/>
        </w:rPr>
        <w:t>c</w:t>
      </w:r>
      <w:r w:rsidRPr="006A4799">
        <w:rPr>
          <w:rFonts w:ascii="Arial Nova Light" w:hAnsi="Arial Nova Light" w:cstheme="minorBidi"/>
          <w:w w:val="115"/>
          <w:sz w:val="22"/>
          <w:szCs w:val="22"/>
        </w:rPr>
        <w:t>h</w:t>
      </w:r>
      <w:r w:rsidRPr="006A4799">
        <w:rPr>
          <w:rFonts w:ascii="Arial Nova Light" w:hAnsi="Arial Nova Light" w:cstheme="minorBidi"/>
          <w:w w:val="128"/>
          <w:sz w:val="22"/>
          <w:szCs w:val="22"/>
        </w:rPr>
        <w:t>oo</w:t>
      </w:r>
      <w:r w:rsidRPr="006A4799">
        <w:rPr>
          <w:rFonts w:ascii="Arial Nova Light" w:hAnsi="Arial Nova Light" w:cstheme="minorBidi"/>
          <w:sz w:val="22"/>
          <w:szCs w:val="22"/>
        </w:rPr>
        <w:t>l</w:t>
      </w:r>
      <w:r w:rsidR="006A4799" w:rsidRPr="006A4799">
        <w:rPr>
          <w:rFonts w:ascii="Arial Nova Light" w:hAnsi="Arial Nova Light" w:cstheme="minorBidi"/>
          <w:sz w:val="22"/>
          <w:szCs w:val="22"/>
        </w:rPr>
        <w:t>)</w:t>
      </w:r>
      <w:r w:rsidRPr="006A4799">
        <w:rPr>
          <w:rFonts w:ascii="Arial Nova Light" w:hAnsi="Arial Nova Light" w:cstheme="minorBidi"/>
          <w:w w:val="95"/>
          <w:sz w:val="22"/>
          <w:szCs w:val="22"/>
        </w:rPr>
        <w:t xml:space="preserve">. </w:t>
      </w:r>
      <w:r w:rsidRPr="006A4799">
        <w:rPr>
          <w:rFonts w:ascii="Arial Nova Light" w:hAnsi="Arial Nova Light" w:cstheme="minorBidi"/>
          <w:w w:val="112"/>
          <w:sz w:val="22"/>
          <w:szCs w:val="22"/>
        </w:rPr>
        <w:t>Our</w:t>
      </w:r>
      <w:r w:rsidRPr="006A4799">
        <w:rPr>
          <w:rFonts w:ascii="Arial Nova Light" w:hAnsi="Arial Nova Light" w:cstheme="minorBidi"/>
          <w:spacing w:val="2"/>
          <w:w w:val="112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30"/>
          <w:sz w:val="22"/>
          <w:szCs w:val="22"/>
        </w:rPr>
        <w:t>ta</w:t>
      </w:r>
      <w:r w:rsidRPr="006A4799">
        <w:rPr>
          <w:rFonts w:ascii="Arial Nova Light" w:hAnsi="Arial Nova Light" w:cstheme="minorBidi"/>
          <w:sz w:val="22"/>
          <w:szCs w:val="22"/>
        </w:rPr>
        <w:t>l</w:t>
      </w:r>
      <w:r w:rsidRPr="006A4799">
        <w:rPr>
          <w:rFonts w:ascii="Arial Nova Light" w:hAnsi="Arial Nova Light" w:cstheme="minorBidi"/>
          <w:w w:val="142"/>
          <w:sz w:val="22"/>
          <w:szCs w:val="22"/>
        </w:rPr>
        <w:t>e</w:t>
      </w:r>
      <w:r w:rsidRPr="006A4799">
        <w:rPr>
          <w:rFonts w:ascii="Arial Nova Light" w:hAnsi="Arial Nova Light" w:cstheme="minorBidi"/>
          <w:w w:val="115"/>
          <w:sz w:val="22"/>
          <w:szCs w:val="22"/>
        </w:rPr>
        <w:t>n</w:t>
      </w:r>
      <w:r w:rsidRPr="006A4799">
        <w:rPr>
          <w:rFonts w:ascii="Arial Nova Light" w:hAnsi="Arial Nova Light" w:cstheme="minorBidi"/>
          <w:w w:val="130"/>
          <w:sz w:val="22"/>
          <w:szCs w:val="22"/>
        </w:rPr>
        <w:t>t</w:t>
      </w:r>
      <w:r w:rsidRPr="006A4799">
        <w:rPr>
          <w:rFonts w:ascii="Arial Nova Light" w:hAnsi="Arial Nova Light" w:cstheme="minorBidi"/>
          <w:w w:val="142"/>
          <w:sz w:val="22"/>
          <w:szCs w:val="22"/>
        </w:rPr>
        <w:t>e</w:t>
      </w:r>
      <w:r w:rsidRPr="006A4799">
        <w:rPr>
          <w:rFonts w:ascii="Arial Nova Light" w:hAnsi="Arial Nova Light" w:cstheme="minorBidi"/>
          <w:w w:val="127"/>
          <w:sz w:val="22"/>
          <w:szCs w:val="22"/>
        </w:rPr>
        <w:t>d</w:t>
      </w:r>
      <w:r w:rsidRPr="006A4799">
        <w:rPr>
          <w:rFonts w:ascii="Arial Nova Light" w:hAnsi="Arial Nova Light" w:cstheme="minorBidi"/>
          <w:spacing w:val="10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23"/>
          <w:sz w:val="22"/>
          <w:szCs w:val="22"/>
        </w:rPr>
        <w:t>and</w:t>
      </w:r>
      <w:r w:rsidRPr="006A4799">
        <w:rPr>
          <w:rFonts w:ascii="Arial Nova Light" w:hAnsi="Arial Nova Light" w:cstheme="minorBidi"/>
          <w:spacing w:val="-5"/>
          <w:w w:val="123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42"/>
          <w:sz w:val="22"/>
          <w:szCs w:val="22"/>
        </w:rPr>
        <w:t>e</w:t>
      </w:r>
      <w:r w:rsidRPr="006A4799">
        <w:rPr>
          <w:rFonts w:ascii="Arial Nova Light" w:hAnsi="Arial Nova Light" w:cstheme="minorBidi"/>
          <w:w w:val="110"/>
          <w:sz w:val="22"/>
          <w:szCs w:val="22"/>
        </w:rPr>
        <w:t>x</w:t>
      </w:r>
      <w:r w:rsidRPr="006A4799">
        <w:rPr>
          <w:rFonts w:ascii="Arial Nova Light" w:hAnsi="Arial Nova Light" w:cstheme="minorBidi"/>
          <w:w w:val="127"/>
          <w:sz w:val="22"/>
          <w:szCs w:val="22"/>
        </w:rPr>
        <w:t>p</w:t>
      </w:r>
      <w:r w:rsidRPr="006A4799">
        <w:rPr>
          <w:rFonts w:ascii="Arial Nova Light" w:hAnsi="Arial Nova Light" w:cstheme="minorBidi"/>
          <w:w w:val="142"/>
          <w:sz w:val="22"/>
          <w:szCs w:val="22"/>
        </w:rPr>
        <w:t>e</w:t>
      </w:r>
      <w:r w:rsidRPr="006A4799">
        <w:rPr>
          <w:rFonts w:ascii="Arial Nova Light" w:hAnsi="Arial Nova Light" w:cstheme="minorBidi"/>
          <w:w w:val="109"/>
          <w:sz w:val="22"/>
          <w:szCs w:val="22"/>
        </w:rPr>
        <w:t>r</w:t>
      </w:r>
      <w:r w:rsidRPr="006A4799">
        <w:rPr>
          <w:rFonts w:ascii="Arial Nova Light" w:hAnsi="Arial Nova Light" w:cstheme="minorBidi"/>
          <w:w w:val="82"/>
          <w:sz w:val="22"/>
          <w:szCs w:val="22"/>
        </w:rPr>
        <w:t>i</w:t>
      </w:r>
      <w:r w:rsidRPr="006A4799">
        <w:rPr>
          <w:rFonts w:ascii="Arial Nova Light" w:hAnsi="Arial Nova Light" w:cstheme="minorBidi"/>
          <w:w w:val="142"/>
          <w:sz w:val="22"/>
          <w:szCs w:val="22"/>
        </w:rPr>
        <w:t>e</w:t>
      </w:r>
      <w:r w:rsidRPr="006A4799">
        <w:rPr>
          <w:rFonts w:ascii="Arial Nova Light" w:hAnsi="Arial Nova Light" w:cstheme="minorBidi"/>
          <w:w w:val="115"/>
          <w:sz w:val="22"/>
          <w:szCs w:val="22"/>
        </w:rPr>
        <w:t>n</w:t>
      </w:r>
      <w:r w:rsidRPr="006A4799">
        <w:rPr>
          <w:rFonts w:ascii="Arial Nova Light" w:hAnsi="Arial Nova Light" w:cstheme="minorBidi"/>
          <w:w w:val="136"/>
          <w:sz w:val="22"/>
          <w:szCs w:val="22"/>
        </w:rPr>
        <w:t>c</w:t>
      </w:r>
      <w:r w:rsidRPr="006A4799">
        <w:rPr>
          <w:rFonts w:ascii="Arial Nova Light" w:hAnsi="Arial Nova Light" w:cstheme="minorBidi"/>
          <w:w w:val="142"/>
          <w:sz w:val="22"/>
          <w:szCs w:val="22"/>
        </w:rPr>
        <w:t>e</w:t>
      </w:r>
      <w:r w:rsidRPr="006A4799">
        <w:rPr>
          <w:rFonts w:ascii="Arial Nova Light" w:hAnsi="Arial Nova Light" w:cstheme="minorBidi"/>
          <w:w w:val="127"/>
          <w:sz w:val="22"/>
          <w:szCs w:val="22"/>
        </w:rPr>
        <w:t>d</w:t>
      </w:r>
      <w:r w:rsidRPr="006A4799">
        <w:rPr>
          <w:rFonts w:ascii="Arial Nova Light" w:hAnsi="Arial Nova Light" w:cstheme="minorBidi"/>
          <w:spacing w:val="10"/>
          <w:sz w:val="22"/>
          <w:szCs w:val="22"/>
        </w:rPr>
        <w:t xml:space="preserve"> </w:t>
      </w:r>
      <w:r w:rsidRPr="006A4799">
        <w:rPr>
          <w:rFonts w:ascii="Arial Nova Light" w:hAnsi="Arial Nova Light" w:cstheme="minorBidi"/>
          <w:w w:val="130"/>
          <w:sz w:val="22"/>
          <w:szCs w:val="22"/>
        </w:rPr>
        <w:t>gue</w:t>
      </w:r>
      <w:r w:rsidR="006A4799" w:rsidRPr="006A4799">
        <w:rPr>
          <w:rFonts w:ascii="Arial Nova Light" w:hAnsi="Arial Nova Light" w:cstheme="minorBidi"/>
          <w:w w:val="130"/>
          <w:sz w:val="22"/>
          <w:szCs w:val="22"/>
        </w:rPr>
        <w:t xml:space="preserve">st artist will provide training in five key art disciplines. </w:t>
      </w:r>
    </w:p>
    <w:p w14:paraId="65CEA148" w14:textId="6AA65B48" w:rsidR="00AC6896" w:rsidRPr="006A4799" w:rsidRDefault="00000000" w:rsidP="006A4799">
      <w:pPr>
        <w:spacing w:before="69" w:line="264" w:lineRule="auto"/>
        <w:ind w:right="-22"/>
        <w:jc w:val="center"/>
        <w:rPr>
          <w:rFonts w:asciiTheme="minorBidi" w:hAnsiTheme="minorBidi" w:cstheme="minorBidi"/>
          <w:sz w:val="22"/>
          <w:szCs w:val="22"/>
        </w:rPr>
      </w:pPr>
      <w:r w:rsidRPr="006A4799">
        <w:rPr>
          <w:rFonts w:asciiTheme="minorBidi" w:hAnsiTheme="minorBidi" w:cstheme="minorBidi"/>
          <w:w w:val="98"/>
          <w:sz w:val="22"/>
          <w:szCs w:val="22"/>
        </w:rPr>
        <w:t>M</w:t>
      </w:r>
      <w:r w:rsidRPr="006A4799">
        <w:rPr>
          <w:rFonts w:asciiTheme="minorBidi" w:hAnsiTheme="minorBidi" w:cstheme="minorBidi"/>
          <w:w w:val="110"/>
          <w:sz w:val="22"/>
          <w:szCs w:val="22"/>
        </w:rPr>
        <w:t>u</w:t>
      </w:r>
      <w:r w:rsidRPr="006A4799">
        <w:rPr>
          <w:rFonts w:asciiTheme="minorBidi" w:hAnsiTheme="minorBidi" w:cstheme="minorBidi"/>
          <w:w w:val="126"/>
          <w:sz w:val="22"/>
          <w:szCs w:val="22"/>
        </w:rPr>
        <w:t>s</w:t>
      </w:r>
      <w:r w:rsidRPr="006A4799">
        <w:rPr>
          <w:rFonts w:asciiTheme="minorBidi" w:hAnsiTheme="minorBidi" w:cstheme="minorBidi"/>
          <w:w w:val="162"/>
          <w:sz w:val="22"/>
          <w:szCs w:val="22"/>
        </w:rPr>
        <w:t>t</w:t>
      </w:r>
      <w:r w:rsidRPr="006A4799">
        <w:rPr>
          <w:rFonts w:asciiTheme="minorBidi" w:hAnsiTheme="minorBidi" w:cstheme="minorBidi"/>
          <w:spacing w:val="6"/>
          <w:sz w:val="22"/>
          <w:szCs w:val="22"/>
        </w:rPr>
        <w:t xml:space="preserve"> </w:t>
      </w:r>
      <w:r w:rsidRPr="006A4799">
        <w:rPr>
          <w:rFonts w:asciiTheme="minorBidi" w:hAnsiTheme="minorBidi" w:cstheme="minorBidi"/>
          <w:w w:val="133"/>
          <w:sz w:val="22"/>
          <w:szCs w:val="22"/>
        </w:rPr>
        <w:t>r</w:t>
      </w:r>
      <w:r w:rsidRPr="006A4799">
        <w:rPr>
          <w:rFonts w:asciiTheme="minorBidi" w:hAnsiTheme="minorBidi" w:cstheme="minorBidi"/>
          <w:w w:val="129"/>
          <w:sz w:val="22"/>
          <w:szCs w:val="22"/>
        </w:rPr>
        <w:t>e</w:t>
      </w:r>
      <w:r w:rsidRPr="006A4799">
        <w:rPr>
          <w:rFonts w:asciiTheme="minorBidi" w:hAnsiTheme="minorBidi" w:cstheme="minorBidi"/>
          <w:w w:val="126"/>
          <w:sz w:val="22"/>
          <w:szCs w:val="22"/>
        </w:rPr>
        <w:t>s</w:t>
      </w:r>
      <w:r w:rsidRPr="006A4799">
        <w:rPr>
          <w:rFonts w:asciiTheme="minorBidi" w:hAnsiTheme="minorBidi" w:cstheme="minorBidi"/>
          <w:w w:val="69"/>
          <w:sz w:val="22"/>
          <w:szCs w:val="22"/>
        </w:rPr>
        <w:t>i</w:t>
      </w:r>
      <w:r w:rsidRPr="006A4799">
        <w:rPr>
          <w:rFonts w:asciiTheme="minorBidi" w:hAnsiTheme="minorBidi" w:cstheme="minorBidi"/>
          <w:w w:val="121"/>
          <w:sz w:val="22"/>
          <w:szCs w:val="22"/>
        </w:rPr>
        <w:t>d</w:t>
      </w:r>
      <w:r w:rsidRPr="006A4799">
        <w:rPr>
          <w:rFonts w:asciiTheme="minorBidi" w:hAnsiTheme="minorBidi" w:cstheme="minorBidi"/>
          <w:w w:val="129"/>
          <w:sz w:val="22"/>
          <w:szCs w:val="22"/>
        </w:rPr>
        <w:t>e</w:t>
      </w:r>
      <w:r w:rsidRPr="006A4799">
        <w:rPr>
          <w:rFonts w:asciiTheme="minorBidi" w:hAnsiTheme="minorBidi" w:cstheme="minorBidi"/>
          <w:spacing w:val="6"/>
          <w:sz w:val="22"/>
          <w:szCs w:val="22"/>
        </w:rPr>
        <w:t xml:space="preserve"> </w:t>
      </w:r>
      <w:r w:rsidRPr="006A4799">
        <w:rPr>
          <w:rFonts w:asciiTheme="minorBidi" w:hAnsiTheme="minorBidi" w:cstheme="minorBidi"/>
          <w:w w:val="69"/>
          <w:sz w:val="22"/>
          <w:szCs w:val="22"/>
        </w:rPr>
        <w:t>i</w:t>
      </w:r>
      <w:r w:rsidRPr="006A4799">
        <w:rPr>
          <w:rFonts w:asciiTheme="minorBidi" w:hAnsiTheme="minorBidi" w:cstheme="minorBidi"/>
          <w:w w:val="110"/>
          <w:sz w:val="22"/>
          <w:szCs w:val="22"/>
        </w:rPr>
        <w:t xml:space="preserve">n </w:t>
      </w:r>
      <w:r w:rsidRPr="006A4799">
        <w:rPr>
          <w:rFonts w:asciiTheme="minorBidi" w:hAnsiTheme="minorBidi" w:cstheme="minorBidi"/>
          <w:w w:val="116"/>
          <w:sz w:val="22"/>
          <w:szCs w:val="22"/>
        </w:rPr>
        <w:t>C</w:t>
      </w:r>
      <w:r w:rsidRPr="006A4799">
        <w:rPr>
          <w:rFonts w:asciiTheme="minorBidi" w:hAnsiTheme="minorBidi" w:cstheme="minorBidi"/>
          <w:w w:val="134"/>
          <w:sz w:val="22"/>
          <w:szCs w:val="22"/>
        </w:rPr>
        <w:t>a</w:t>
      </w:r>
      <w:r w:rsidRPr="006A4799">
        <w:rPr>
          <w:rFonts w:asciiTheme="minorBidi" w:hAnsiTheme="minorBidi" w:cstheme="minorBidi"/>
          <w:w w:val="63"/>
          <w:sz w:val="22"/>
          <w:szCs w:val="22"/>
        </w:rPr>
        <w:t>l</w:t>
      </w:r>
      <w:r w:rsidRPr="006A4799">
        <w:rPr>
          <w:rFonts w:asciiTheme="minorBidi" w:hAnsiTheme="minorBidi" w:cstheme="minorBidi"/>
          <w:w w:val="69"/>
          <w:sz w:val="22"/>
          <w:szCs w:val="22"/>
        </w:rPr>
        <w:t>i</w:t>
      </w:r>
      <w:r w:rsidRPr="006A4799">
        <w:rPr>
          <w:rFonts w:asciiTheme="minorBidi" w:hAnsiTheme="minorBidi" w:cstheme="minorBidi"/>
          <w:w w:val="134"/>
          <w:sz w:val="22"/>
          <w:szCs w:val="22"/>
        </w:rPr>
        <w:t>f</w:t>
      </w:r>
      <w:r w:rsidRPr="006A4799">
        <w:rPr>
          <w:rFonts w:asciiTheme="minorBidi" w:hAnsiTheme="minorBidi" w:cstheme="minorBidi"/>
          <w:w w:val="119"/>
          <w:sz w:val="22"/>
          <w:szCs w:val="22"/>
        </w:rPr>
        <w:t>o</w:t>
      </w:r>
      <w:r w:rsidRPr="006A4799">
        <w:rPr>
          <w:rFonts w:asciiTheme="minorBidi" w:hAnsiTheme="minorBidi" w:cstheme="minorBidi"/>
          <w:w w:val="133"/>
          <w:sz w:val="22"/>
          <w:szCs w:val="22"/>
        </w:rPr>
        <w:t>r</w:t>
      </w:r>
      <w:r w:rsidRPr="006A4799">
        <w:rPr>
          <w:rFonts w:asciiTheme="minorBidi" w:hAnsiTheme="minorBidi" w:cstheme="minorBidi"/>
          <w:w w:val="110"/>
          <w:sz w:val="22"/>
          <w:szCs w:val="22"/>
        </w:rPr>
        <w:t>n</w:t>
      </w:r>
      <w:r w:rsidRPr="006A4799">
        <w:rPr>
          <w:rFonts w:asciiTheme="minorBidi" w:hAnsiTheme="minorBidi" w:cstheme="minorBidi"/>
          <w:w w:val="69"/>
          <w:sz w:val="22"/>
          <w:szCs w:val="22"/>
        </w:rPr>
        <w:t>i</w:t>
      </w:r>
      <w:r w:rsidRPr="006A4799">
        <w:rPr>
          <w:rFonts w:asciiTheme="minorBidi" w:hAnsiTheme="minorBidi" w:cstheme="minorBidi"/>
          <w:w w:val="134"/>
          <w:sz w:val="22"/>
          <w:szCs w:val="22"/>
        </w:rPr>
        <w:t>a</w:t>
      </w:r>
      <w:r w:rsidRPr="006A4799">
        <w:rPr>
          <w:rFonts w:asciiTheme="minorBidi" w:hAnsiTheme="minorBidi" w:cstheme="minorBidi"/>
          <w:w w:val="87"/>
          <w:sz w:val="22"/>
          <w:szCs w:val="22"/>
        </w:rPr>
        <w:t xml:space="preserve">, </w:t>
      </w:r>
      <w:r w:rsidRPr="006A4799">
        <w:rPr>
          <w:rFonts w:asciiTheme="minorBidi" w:hAnsiTheme="minorBidi" w:cstheme="minorBidi"/>
          <w:w w:val="126"/>
          <w:sz w:val="22"/>
          <w:szCs w:val="22"/>
        </w:rPr>
        <w:t>preference</w:t>
      </w:r>
      <w:r w:rsidRPr="006A4799">
        <w:rPr>
          <w:rFonts w:asciiTheme="minorBidi" w:hAnsiTheme="minorBidi" w:cstheme="minorBidi"/>
          <w:spacing w:val="-2"/>
          <w:w w:val="126"/>
          <w:sz w:val="22"/>
          <w:szCs w:val="22"/>
        </w:rPr>
        <w:t xml:space="preserve"> </w:t>
      </w:r>
      <w:r w:rsidRPr="006A4799">
        <w:rPr>
          <w:rFonts w:asciiTheme="minorBidi" w:hAnsiTheme="minorBidi" w:cstheme="minorBidi"/>
          <w:w w:val="112"/>
          <w:sz w:val="22"/>
          <w:szCs w:val="22"/>
        </w:rPr>
        <w:t>w</w:t>
      </w:r>
      <w:r w:rsidRPr="006A4799">
        <w:rPr>
          <w:rFonts w:asciiTheme="minorBidi" w:hAnsiTheme="minorBidi" w:cstheme="minorBidi"/>
          <w:w w:val="69"/>
          <w:sz w:val="22"/>
          <w:szCs w:val="22"/>
        </w:rPr>
        <w:t>i</w:t>
      </w:r>
      <w:r w:rsidRPr="006A4799">
        <w:rPr>
          <w:rFonts w:asciiTheme="minorBidi" w:hAnsiTheme="minorBidi" w:cstheme="minorBidi"/>
          <w:w w:val="63"/>
          <w:sz w:val="22"/>
          <w:szCs w:val="22"/>
        </w:rPr>
        <w:t>ll</w:t>
      </w:r>
      <w:r w:rsidRPr="006A4799">
        <w:rPr>
          <w:rFonts w:asciiTheme="minorBidi" w:hAnsiTheme="minorBidi" w:cstheme="minorBidi"/>
          <w:spacing w:val="6"/>
          <w:sz w:val="22"/>
          <w:szCs w:val="22"/>
        </w:rPr>
        <w:t xml:space="preserve"> </w:t>
      </w:r>
      <w:r w:rsidRPr="006A4799">
        <w:rPr>
          <w:rFonts w:asciiTheme="minorBidi" w:hAnsiTheme="minorBidi" w:cstheme="minorBidi"/>
          <w:w w:val="121"/>
          <w:sz w:val="22"/>
          <w:szCs w:val="22"/>
        </w:rPr>
        <w:t>b</w:t>
      </w:r>
      <w:r w:rsidRPr="006A4799">
        <w:rPr>
          <w:rFonts w:asciiTheme="minorBidi" w:hAnsiTheme="minorBidi" w:cstheme="minorBidi"/>
          <w:w w:val="129"/>
          <w:sz w:val="22"/>
          <w:szCs w:val="22"/>
        </w:rPr>
        <w:t xml:space="preserve">e </w:t>
      </w:r>
      <w:r w:rsidRPr="006A4799">
        <w:rPr>
          <w:rFonts w:asciiTheme="minorBidi" w:hAnsiTheme="minorBidi" w:cstheme="minorBidi"/>
          <w:w w:val="120"/>
          <w:sz w:val="22"/>
          <w:szCs w:val="22"/>
        </w:rPr>
        <w:t>g</w:t>
      </w:r>
      <w:r w:rsidRPr="006A4799">
        <w:rPr>
          <w:rFonts w:asciiTheme="minorBidi" w:hAnsiTheme="minorBidi" w:cstheme="minorBidi"/>
          <w:w w:val="69"/>
          <w:sz w:val="22"/>
          <w:szCs w:val="22"/>
        </w:rPr>
        <w:t>i</w:t>
      </w:r>
      <w:r w:rsidRPr="006A4799">
        <w:rPr>
          <w:rFonts w:asciiTheme="minorBidi" w:hAnsiTheme="minorBidi" w:cstheme="minorBidi"/>
          <w:w w:val="103"/>
          <w:sz w:val="22"/>
          <w:szCs w:val="22"/>
        </w:rPr>
        <w:t>v</w:t>
      </w:r>
      <w:r w:rsidRPr="006A4799">
        <w:rPr>
          <w:rFonts w:asciiTheme="minorBidi" w:hAnsiTheme="minorBidi" w:cstheme="minorBidi"/>
          <w:w w:val="129"/>
          <w:sz w:val="22"/>
          <w:szCs w:val="22"/>
        </w:rPr>
        <w:t>e</w:t>
      </w:r>
      <w:r w:rsidRPr="006A4799">
        <w:rPr>
          <w:rFonts w:asciiTheme="minorBidi" w:hAnsiTheme="minorBidi" w:cstheme="minorBidi"/>
          <w:w w:val="110"/>
          <w:sz w:val="22"/>
          <w:szCs w:val="22"/>
        </w:rPr>
        <w:t>n</w:t>
      </w:r>
      <w:r w:rsidRPr="006A4799">
        <w:rPr>
          <w:rFonts w:asciiTheme="minorBidi" w:hAnsiTheme="minorBidi" w:cstheme="minorBidi"/>
          <w:spacing w:val="6"/>
          <w:sz w:val="22"/>
          <w:szCs w:val="22"/>
        </w:rPr>
        <w:t xml:space="preserve"> </w:t>
      </w:r>
      <w:r w:rsidRPr="006A4799">
        <w:rPr>
          <w:rFonts w:asciiTheme="minorBidi" w:hAnsiTheme="minorBidi" w:cstheme="minorBidi"/>
          <w:w w:val="134"/>
          <w:sz w:val="22"/>
          <w:szCs w:val="22"/>
        </w:rPr>
        <w:t>to</w:t>
      </w:r>
      <w:r w:rsidRPr="006A4799">
        <w:rPr>
          <w:rFonts w:asciiTheme="minorBidi" w:hAnsiTheme="minorBidi" w:cstheme="minorBidi"/>
          <w:spacing w:val="-15"/>
          <w:w w:val="134"/>
          <w:sz w:val="22"/>
          <w:szCs w:val="22"/>
        </w:rPr>
        <w:t xml:space="preserve"> </w:t>
      </w:r>
      <w:r w:rsidRPr="006A4799">
        <w:rPr>
          <w:rFonts w:asciiTheme="minorBidi" w:hAnsiTheme="minorBidi" w:cstheme="minorBidi"/>
          <w:w w:val="133"/>
          <w:sz w:val="22"/>
          <w:szCs w:val="22"/>
        </w:rPr>
        <w:t>r</w:t>
      </w:r>
      <w:r w:rsidRPr="006A4799">
        <w:rPr>
          <w:rFonts w:asciiTheme="minorBidi" w:hAnsiTheme="minorBidi" w:cstheme="minorBidi"/>
          <w:w w:val="129"/>
          <w:sz w:val="22"/>
          <w:szCs w:val="22"/>
        </w:rPr>
        <w:t>e</w:t>
      </w:r>
      <w:r w:rsidRPr="006A4799">
        <w:rPr>
          <w:rFonts w:asciiTheme="minorBidi" w:hAnsiTheme="minorBidi" w:cstheme="minorBidi"/>
          <w:w w:val="126"/>
          <w:sz w:val="22"/>
          <w:szCs w:val="22"/>
        </w:rPr>
        <w:t>s</w:t>
      </w:r>
      <w:r w:rsidRPr="006A4799">
        <w:rPr>
          <w:rFonts w:asciiTheme="minorBidi" w:hAnsiTheme="minorBidi" w:cstheme="minorBidi"/>
          <w:w w:val="69"/>
          <w:sz w:val="22"/>
          <w:szCs w:val="22"/>
        </w:rPr>
        <w:t>i</w:t>
      </w:r>
      <w:r w:rsidRPr="006A4799">
        <w:rPr>
          <w:rFonts w:asciiTheme="minorBidi" w:hAnsiTheme="minorBidi" w:cstheme="minorBidi"/>
          <w:w w:val="121"/>
          <w:sz w:val="22"/>
          <w:szCs w:val="22"/>
        </w:rPr>
        <w:t>d</w:t>
      </w:r>
      <w:r w:rsidRPr="006A4799">
        <w:rPr>
          <w:rFonts w:asciiTheme="minorBidi" w:hAnsiTheme="minorBidi" w:cstheme="minorBidi"/>
          <w:w w:val="129"/>
          <w:sz w:val="22"/>
          <w:szCs w:val="22"/>
        </w:rPr>
        <w:t>e</w:t>
      </w:r>
      <w:r w:rsidRPr="006A4799">
        <w:rPr>
          <w:rFonts w:asciiTheme="minorBidi" w:hAnsiTheme="minorBidi" w:cstheme="minorBidi"/>
          <w:w w:val="110"/>
          <w:sz w:val="22"/>
          <w:szCs w:val="22"/>
        </w:rPr>
        <w:t>n</w:t>
      </w:r>
      <w:r w:rsidRPr="006A4799">
        <w:rPr>
          <w:rFonts w:asciiTheme="minorBidi" w:hAnsiTheme="minorBidi" w:cstheme="minorBidi"/>
          <w:w w:val="162"/>
          <w:sz w:val="22"/>
          <w:szCs w:val="22"/>
        </w:rPr>
        <w:t>t</w:t>
      </w:r>
      <w:r w:rsidRPr="006A4799">
        <w:rPr>
          <w:rFonts w:asciiTheme="minorBidi" w:hAnsiTheme="minorBidi" w:cstheme="minorBidi"/>
          <w:w w:val="126"/>
          <w:sz w:val="22"/>
          <w:szCs w:val="22"/>
        </w:rPr>
        <w:t xml:space="preserve">s </w:t>
      </w:r>
      <w:r w:rsidRPr="006A4799">
        <w:rPr>
          <w:rFonts w:asciiTheme="minorBidi" w:hAnsiTheme="minorBidi" w:cstheme="minorBidi"/>
          <w:w w:val="125"/>
          <w:sz w:val="22"/>
          <w:szCs w:val="22"/>
        </w:rPr>
        <w:t>of</w:t>
      </w:r>
      <w:r w:rsidRPr="006A4799">
        <w:rPr>
          <w:rFonts w:asciiTheme="minorBidi" w:hAnsiTheme="minorBidi" w:cstheme="minorBidi"/>
          <w:spacing w:val="-10"/>
          <w:w w:val="125"/>
          <w:sz w:val="22"/>
          <w:szCs w:val="22"/>
        </w:rPr>
        <w:t xml:space="preserve"> </w:t>
      </w:r>
      <w:r w:rsidRPr="006A4799">
        <w:rPr>
          <w:rFonts w:asciiTheme="minorBidi" w:hAnsiTheme="minorBidi" w:cstheme="minorBidi"/>
          <w:w w:val="162"/>
          <w:sz w:val="22"/>
          <w:szCs w:val="22"/>
        </w:rPr>
        <w:t>t</w:t>
      </w:r>
      <w:r w:rsidRPr="006A4799">
        <w:rPr>
          <w:rFonts w:asciiTheme="minorBidi" w:hAnsiTheme="minorBidi" w:cstheme="minorBidi"/>
          <w:w w:val="110"/>
          <w:sz w:val="22"/>
          <w:szCs w:val="22"/>
        </w:rPr>
        <w:t>h</w:t>
      </w:r>
      <w:r w:rsidRPr="006A4799">
        <w:rPr>
          <w:rFonts w:asciiTheme="minorBidi" w:hAnsiTheme="minorBidi" w:cstheme="minorBidi"/>
          <w:w w:val="129"/>
          <w:sz w:val="22"/>
          <w:szCs w:val="22"/>
        </w:rPr>
        <w:t>e</w:t>
      </w:r>
      <w:r w:rsidRPr="006A4799">
        <w:rPr>
          <w:rFonts w:asciiTheme="minorBidi" w:hAnsiTheme="minorBidi" w:cstheme="minorBidi"/>
          <w:spacing w:val="6"/>
          <w:sz w:val="22"/>
          <w:szCs w:val="22"/>
        </w:rPr>
        <w:t xml:space="preserve"> </w:t>
      </w:r>
      <w:r w:rsidRPr="006A4799">
        <w:rPr>
          <w:rFonts w:asciiTheme="minorBidi" w:hAnsiTheme="minorBidi" w:cstheme="minorBidi"/>
          <w:w w:val="116"/>
          <w:sz w:val="22"/>
          <w:szCs w:val="22"/>
        </w:rPr>
        <w:t>C</w:t>
      </w:r>
      <w:r w:rsidRPr="006A4799">
        <w:rPr>
          <w:rFonts w:asciiTheme="minorBidi" w:hAnsiTheme="minorBidi" w:cstheme="minorBidi"/>
          <w:w w:val="129"/>
          <w:sz w:val="22"/>
          <w:szCs w:val="22"/>
        </w:rPr>
        <w:t>e</w:t>
      </w:r>
      <w:r w:rsidRPr="006A4799">
        <w:rPr>
          <w:rFonts w:asciiTheme="minorBidi" w:hAnsiTheme="minorBidi" w:cstheme="minorBidi"/>
          <w:w w:val="110"/>
          <w:sz w:val="22"/>
          <w:szCs w:val="22"/>
        </w:rPr>
        <w:t>n</w:t>
      </w:r>
      <w:r w:rsidRPr="006A4799">
        <w:rPr>
          <w:rFonts w:asciiTheme="minorBidi" w:hAnsiTheme="minorBidi" w:cstheme="minorBidi"/>
          <w:w w:val="162"/>
          <w:sz w:val="22"/>
          <w:szCs w:val="22"/>
        </w:rPr>
        <w:t>t</w:t>
      </w:r>
      <w:r w:rsidRPr="006A4799">
        <w:rPr>
          <w:rFonts w:asciiTheme="minorBidi" w:hAnsiTheme="minorBidi" w:cstheme="minorBidi"/>
          <w:w w:val="133"/>
          <w:sz w:val="22"/>
          <w:szCs w:val="22"/>
        </w:rPr>
        <w:t>r</w:t>
      </w:r>
      <w:r w:rsidRPr="006A4799">
        <w:rPr>
          <w:rFonts w:asciiTheme="minorBidi" w:hAnsiTheme="minorBidi" w:cstheme="minorBidi"/>
          <w:w w:val="134"/>
          <w:sz w:val="22"/>
          <w:szCs w:val="22"/>
        </w:rPr>
        <w:t>a</w:t>
      </w:r>
      <w:r w:rsidR="006A4799" w:rsidRPr="006A4799">
        <w:rPr>
          <w:rFonts w:asciiTheme="minorBidi" w:hAnsiTheme="minorBidi" w:cstheme="minorBidi"/>
          <w:w w:val="63"/>
          <w:sz w:val="22"/>
          <w:szCs w:val="22"/>
        </w:rPr>
        <w:t>l Valley</w:t>
      </w:r>
      <w:r w:rsidR="006A4799" w:rsidRPr="006A4799">
        <w:rPr>
          <w:rFonts w:asciiTheme="minorBidi" w:hAnsiTheme="minorBidi" w:cstheme="minorBidi"/>
          <w:sz w:val="22"/>
          <w:szCs w:val="22"/>
        </w:rPr>
        <w:t xml:space="preserve"> </w:t>
      </w:r>
      <w:r w:rsidRPr="006A4799">
        <w:rPr>
          <w:rFonts w:asciiTheme="minorBidi" w:hAnsiTheme="minorBidi" w:cstheme="minorBidi"/>
          <w:w w:val="127"/>
          <w:sz w:val="24"/>
          <w:szCs w:val="24"/>
        </w:rPr>
        <w:t>p</w:t>
      </w:r>
      <w:r w:rsidRPr="006A4799">
        <w:rPr>
          <w:rFonts w:asciiTheme="minorBidi" w:hAnsiTheme="minorBidi" w:cstheme="minorBidi"/>
          <w:w w:val="109"/>
          <w:sz w:val="24"/>
          <w:szCs w:val="24"/>
        </w:rPr>
        <w:t>r</w:t>
      </w:r>
      <w:r w:rsidRPr="006A4799">
        <w:rPr>
          <w:rFonts w:asciiTheme="minorBidi" w:hAnsiTheme="minorBidi" w:cstheme="minorBidi"/>
          <w:w w:val="128"/>
          <w:sz w:val="24"/>
          <w:szCs w:val="24"/>
        </w:rPr>
        <w:t>o</w:t>
      </w:r>
      <w:r w:rsidRPr="006A4799">
        <w:rPr>
          <w:rFonts w:asciiTheme="minorBidi" w:hAnsiTheme="minorBidi" w:cstheme="minorBidi"/>
          <w:w w:val="104"/>
          <w:sz w:val="24"/>
          <w:szCs w:val="24"/>
        </w:rPr>
        <w:t>v</w:t>
      </w:r>
      <w:r w:rsidRPr="006A4799">
        <w:rPr>
          <w:rFonts w:asciiTheme="minorBidi" w:hAnsiTheme="minorBidi" w:cstheme="minorBidi"/>
          <w:w w:val="82"/>
          <w:sz w:val="24"/>
          <w:szCs w:val="24"/>
        </w:rPr>
        <w:t>i</w:t>
      </w:r>
      <w:r w:rsidRPr="006A4799">
        <w:rPr>
          <w:rFonts w:asciiTheme="minorBidi" w:hAnsiTheme="minorBidi" w:cstheme="minorBidi"/>
          <w:w w:val="127"/>
          <w:sz w:val="24"/>
          <w:szCs w:val="24"/>
        </w:rPr>
        <w:t>d</w:t>
      </w:r>
      <w:r w:rsidRPr="006A4799">
        <w:rPr>
          <w:rFonts w:asciiTheme="minorBidi" w:hAnsiTheme="minorBidi" w:cstheme="minorBidi"/>
          <w:w w:val="142"/>
          <w:sz w:val="24"/>
          <w:szCs w:val="24"/>
        </w:rPr>
        <w:t>e</w:t>
      </w:r>
      <w:r w:rsidRPr="006A4799">
        <w:rPr>
          <w:rFonts w:asciiTheme="minorBidi" w:hAnsiTheme="minorBidi" w:cstheme="minorBidi"/>
          <w:spacing w:val="10"/>
          <w:sz w:val="24"/>
          <w:szCs w:val="24"/>
        </w:rPr>
        <w:t xml:space="preserve"> </w:t>
      </w:r>
      <w:r w:rsidRPr="006A4799">
        <w:rPr>
          <w:rFonts w:asciiTheme="minorBidi" w:hAnsiTheme="minorBidi" w:cstheme="minorBidi"/>
          <w:w w:val="130"/>
          <w:sz w:val="24"/>
          <w:szCs w:val="24"/>
        </w:rPr>
        <w:t>t</w:t>
      </w:r>
      <w:r w:rsidRPr="006A4799">
        <w:rPr>
          <w:rFonts w:asciiTheme="minorBidi" w:hAnsiTheme="minorBidi" w:cstheme="minorBidi"/>
          <w:w w:val="109"/>
          <w:sz w:val="24"/>
          <w:szCs w:val="24"/>
        </w:rPr>
        <w:t>r</w:t>
      </w:r>
      <w:r w:rsidRPr="006A4799">
        <w:rPr>
          <w:rFonts w:asciiTheme="minorBidi" w:hAnsiTheme="minorBidi" w:cstheme="minorBidi"/>
          <w:w w:val="130"/>
          <w:sz w:val="24"/>
          <w:szCs w:val="24"/>
        </w:rPr>
        <w:t>a</w:t>
      </w:r>
      <w:r w:rsidRPr="006A4799">
        <w:rPr>
          <w:rFonts w:asciiTheme="minorBidi" w:hAnsiTheme="minorBidi" w:cstheme="minorBidi"/>
          <w:w w:val="82"/>
          <w:sz w:val="24"/>
          <w:szCs w:val="24"/>
        </w:rPr>
        <w:t>i</w:t>
      </w:r>
      <w:r w:rsidRPr="006A4799">
        <w:rPr>
          <w:rFonts w:asciiTheme="minorBidi" w:hAnsiTheme="minorBidi" w:cstheme="minorBidi"/>
          <w:w w:val="115"/>
          <w:sz w:val="24"/>
          <w:szCs w:val="24"/>
        </w:rPr>
        <w:t>n</w:t>
      </w:r>
      <w:r w:rsidRPr="006A4799">
        <w:rPr>
          <w:rFonts w:asciiTheme="minorBidi" w:hAnsiTheme="minorBidi" w:cstheme="minorBidi"/>
          <w:w w:val="82"/>
          <w:sz w:val="24"/>
          <w:szCs w:val="24"/>
        </w:rPr>
        <w:t>i</w:t>
      </w:r>
      <w:r w:rsidRPr="006A4799">
        <w:rPr>
          <w:rFonts w:asciiTheme="minorBidi" w:hAnsiTheme="minorBidi" w:cstheme="minorBidi"/>
          <w:w w:val="115"/>
          <w:sz w:val="24"/>
          <w:szCs w:val="24"/>
        </w:rPr>
        <w:t>n</w:t>
      </w:r>
      <w:r w:rsidRPr="006A4799">
        <w:rPr>
          <w:rFonts w:asciiTheme="minorBidi" w:hAnsiTheme="minorBidi" w:cstheme="minorBidi"/>
          <w:w w:val="127"/>
          <w:sz w:val="24"/>
          <w:szCs w:val="24"/>
        </w:rPr>
        <w:t>g</w:t>
      </w:r>
      <w:r w:rsidR="006A4799">
        <w:rPr>
          <w:rFonts w:asciiTheme="minorBidi" w:hAnsiTheme="minorBidi" w:cstheme="minorBidi"/>
          <w:spacing w:val="10"/>
          <w:sz w:val="24"/>
          <w:szCs w:val="24"/>
        </w:rPr>
        <w:t xml:space="preserve"> </w:t>
      </w:r>
    </w:p>
    <w:p w14:paraId="024B978D" w14:textId="77777777" w:rsidR="006A4799" w:rsidRDefault="006A4799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b/>
          <w:w w:val="105"/>
          <w:sz w:val="24"/>
          <w:szCs w:val="24"/>
        </w:rPr>
      </w:pPr>
    </w:p>
    <w:p w14:paraId="41D7EB07" w14:textId="77777777" w:rsidR="006A4799" w:rsidRDefault="006A4799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b/>
          <w:w w:val="105"/>
          <w:sz w:val="24"/>
          <w:szCs w:val="24"/>
        </w:rPr>
      </w:pPr>
    </w:p>
    <w:p w14:paraId="59027017" w14:textId="2901B70B" w:rsidR="00AC6896" w:rsidRDefault="006A4799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b/>
          <w:w w:val="105"/>
          <w:sz w:val="24"/>
          <w:szCs w:val="24"/>
        </w:rPr>
      </w:pPr>
      <w:r>
        <w:rPr>
          <w:rFonts w:ascii="Arial Black" w:hAnsi="Arial Black"/>
          <w:b/>
          <w:w w:val="105"/>
          <w:sz w:val="24"/>
          <w:szCs w:val="24"/>
        </w:rPr>
        <w:t>Dance</w:t>
      </w:r>
    </w:p>
    <w:p w14:paraId="10E3E165" w14:textId="77777777" w:rsidR="006A4799" w:rsidRDefault="006A4799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b/>
          <w:w w:val="105"/>
          <w:sz w:val="24"/>
          <w:szCs w:val="24"/>
        </w:rPr>
      </w:pPr>
      <w:r>
        <w:rPr>
          <w:rFonts w:ascii="Arial Black" w:hAnsi="Arial Black"/>
          <w:b/>
          <w:w w:val="105"/>
          <w:sz w:val="24"/>
          <w:szCs w:val="24"/>
        </w:rPr>
        <w:t>Theater</w:t>
      </w:r>
    </w:p>
    <w:p w14:paraId="5F2B49BF" w14:textId="77777777" w:rsidR="006A4799" w:rsidRDefault="006A4799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b/>
          <w:w w:val="105"/>
          <w:sz w:val="24"/>
          <w:szCs w:val="24"/>
        </w:rPr>
      </w:pPr>
      <w:r>
        <w:rPr>
          <w:rFonts w:ascii="Arial Black" w:hAnsi="Arial Black"/>
          <w:b/>
          <w:w w:val="105"/>
          <w:sz w:val="24"/>
          <w:szCs w:val="24"/>
        </w:rPr>
        <w:t>Spoken Word</w:t>
      </w:r>
    </w:p>
    <w:p w14:paraId="110193A5" w14:textId="77777777" w:rsidR="006A4799" w:rsidRDefault="006A4799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b/>
          <w:w w:val="105"/>
          <w:sz w:val="24"/>
          <w:szCs w:val="24"/>
        </w:rPr>
      </w:pPr>
      <w:r>
        <w:rPr>
          <w:rFonts w:ascii="Arial Black" w:hAnsi="Arial Black"/>
          <w:b/>
          <w:w w:val="105"/>
          <w:sz w:val="24"/>
          <w:szCs w:val="24"/>
        </w:rPr>
        <w:t>Music</w:t>
      </w:r>
    </w:p>
    <w:p w14:paraId="14087ACA" w14:textId="293894C8" w:rsidR="006A4799" w:rsidRPr="003E3F76" w:rsidRDefault="006A4799" w:rsidP="006A4799">
      <w:pPr>
        <w:tabs>
          <w:tab w:val="left" w:pos="4050"/>
          <w:tab w:val="left" w:pos="5670"/>
        </w:tabs>
        <w:spacing w:before="4"/>
        <w:ind w:left="3420" w:right="416" w:hanging="3420"/>
        <w:jc w:val="center"/>
        <w:rPr>
          <w:rFonts w:ascii="Arial Black" w:hAnsi="Arial Black"/>
          <w:sz w:val="24"/>
          <w:szCs w:val="24"/>
        </w:rPr>
        <w:sectPr w:rsidR="006A4799" w:rsidRPr="003E3F76" w:rsidSect="006A4799">
          <w:type w:val="continuous"/>
          <w:pgSz w:w="12240" w:h="15840"/>
          <w:pgMar w:top="360" w:right="1767" w:bottom="280" w:left="20" w:header="720" w:footer="720" w:gutter="0"/>
          <w:cols w:num="2" w:space="720" w:equalWidth="0">
            <w:col w:w="2300" w:space="584"/>
            <w:col w:w="7616"/>
          </w:cols>
        </w:sectPr>
      </w:pPr>
      <w:r>
        <w:rPr>
          <w:rFonts w:ascii="Arial Black" w:hAnsi="Arial Black"/>
          <w:b/>
          <w:w w:val="105"/>
          <w:sz w:val="24"/>
          <w:szCs w:val="24"/>
        </w:rPr>
        <w:t>Visual Arts and Creative Media</w:t>
      </w:r>
    </w:p>
    <w:p w14:paraId="245B519B" w14:textId="77777777" w:rsidR="00AC6896" w:rsidRDefault="00AC6896">
      <w:pPr>
        <w:spacing w:line="200" w:lineRule="exact"/>
      </w:pPr>
    </w:p>
    <w:p w14:paraId="5E565FF4" w14:textId="77777777" w:rsidR="00AC6896" w:rsidRDefault="00AC6896">
      <w:pPr>
        <w:spacing w:line="200" w:lineRule="exact"/>
      </w:pPr>
    </w:p>
    <w:p w14:paraId="32ABF9C5" w14:textId="77777777" w:rsidR="00AC6896" w:rsidRDefault="00AC6896">
      <w:pPr>
        <w:spacing w:line="200" w:lineRule="exact"/>
      </w:pPr>
    </w:p>
    <w:p w14:paraId="0A99C426" w14:textId="77777777" w:rsidR="00AC6896" w:rsidRDefault="00AC6896">
      <w:pPr>
        <w:spacing w:before="17" w:line="240" w:lineRule="exact"/>
        <w:rPr>
          <w:sz w:val="24"/>
          <w:szCs w:val="24"/>
        </w:rPr>
        <w:sectPr w:rsidR="00AC6896">
          <w:type w:val="continuous"/>
          <w:pgSz w:w="12240" w:h="15840"/>
          <w:pgMar w:top="360" w:right="1720" w:bottom="280" w:left="20" w:header="720" w:footer="720" w:gutter="0"/>
          <w:cols w:space="720"/>
        </w:sectPr>
      </w:pPr>
    </w:p>
    <w:p w14:paraId="4806A784" w14:textId="77777777" w:rsidR="00AC6896" w:rsidRDefault="00000000">
      <w:pPr>
        <w:spacing w:before="18" w:line="220" w:lineRule="exact"/>
        <w:rPr>
          <w:sz w:val="22"/>
          <w:szCs w:val="22"/>
        </w:rPr>
      </w:pPr>
      <w:r>
        <w:pict w14:anchorId="16DE64E3">
          <v:group id="_x0000_s1029" style="position:absolute;margin-left:0;margin-top:0;width:612pt;height:11in;z-index:-251657728;mso-position-horizontal-relative:page;mso-position-vertical-relative:page" coordsize="12240,158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5" type="#_x0000_t75" style="position:absolute;width:12240;height:15840">
              <v:imagedata r:id="rId5" o:title=""/>
            </v:shape>
            <v:shape id="_x0000_s1044" type="#_x0000_t75" style="position:absolute;left:6288;top:14097;width:1425;height:1905">
              <v:imagedata r:id="rId6" o:title=""/>
            </v:shape>
            <v:shape id="_x0000_s1043" style="position:absolute;top:1969;width:12240;height:3262" coordorigin=",1969" coordsize="12240,3262" path="m9581,5231r42,-1l9666,5230r43,-2l9751,5227r43,-2l9836,5223r43,-3l9921,5217r43,-3l10006,5210r42,-4l10090,5201r43,-5l10175,5190r41,-6l10258,5178r42,-7l10342,5164r41,-8l10403,5152r20,-4l10442,5144r20,-4l10481,5135r20,-4l10520,5126r20,-5l10559,5117r20,-5l10589,5109r19,-5l10627,5098r20,-5l10666,5088r19,-6l10690,5081r25,-7l10724,5071r8,-3l10740,5066r19,-7l10778,5053r12,-4l10809,5043r19,-6l10839,5033r19,-7l10877,5019r11,-5l10907,5007r19,-7l10944,4993r19,-7l10981,4978r22,-9l11022,4961r18,-9l11058,4944r19,-8l11088,4931r8,-3l11103,4924r23,-11l11144,4904r18,-9l11191,4881r36,-20l11263,4842r35,-20l11333,4802r35,-21l11402,4760r33,-22l11469,4716r32,-23l11534,4669r33,-24l11599,4621r32,-25l11662,4571r31,-25l11724,4520r29,-26l11783,4467r28,-26l11815,4437r15,-14l11845,4409r5,-4l11864,4390r14,-14l11883,4371r14,-14l11911,4343r14,-14l11939,4314r8,-9l11961,4290r13,-15l11987,4261r14,-15l12008,4238r16,-17l12029,4215r4,-6l12038,4203r13,-15l12064,4173r3,-4l12080,4154r13,-16l12105,4122r13,-16l12130,4091r12,-16l12154,4059r12,-16l12176,4031r12,-17l12199,3998r2,-3l12213,3979r11,-16l12226,3960r12,-16l12240,3941r,-351l12229,3606r-11,17l12171,3687r-37,49l12097,3784r-39,47l12018,3878r-41,47l11935,3971r-43,45l11847,4061r-46,43l11754,4147r-48,42l11656,4230r-50,40l11554,4308r-53,38l11447,4382r-55,35l11336,4450r-57,32l11221,4513r-58,29l11103,4570r-60,25l10981,4619r-61,23l10857,4663r-63,19l10710,4705r-86,20l10538,4742r-86,14l10365,4768r-88,9l10190,4784r-88,5l10015,4792r-66,l9927,4792r-65,l9796,4790r-65,-3l9666,4783r-66,-4l9535,4773r-65,-6l9405,4760r-64,-8l9276,4743r-64,-9l9148,4725r-85,-14l8978,4696r-85,-15l8810,4665r-84,-17l8643,4631r-82,-18l8480,4594r-81,-19l8319,4556r-120,-31l8121,4504r-78,-21l7966,4461r-76,-22l7815,4417r-75,-23l7666,4371r-72,-23l7522,4325r-72,-23l7380,4278r-69,-23l7243,4231r-68,-23l7109,4184r-65,-23l6979,4137r-63,-23l6854,4090r-61,-23l6733,4045r-59,-23l6616,4000r-56,-23l6477,3945r-80,-32l6320,3882r-25,-10l6276,3864r-20,-8l6237,3848r-19,-8l6199,3832r-19,-7l6162,3817r-19,-7l6125,3802r-17,-7l6090,3787r-17,-7l6063,3776r-20,-8l6023,3760r-19,-8l5985,3744r-19,-8l5948,3728r-18,-7l5912,3713r-17,-7l5878,3699r-12,-5l5843,3684r-23,-10l5798,3665r-21,-9l5756,3647r-20,-9l5717,3630r-19,-8l5681,3615r-17,-8l5647,3601r-15,-7l5617,3588r-14,-6l5590,3576r-33,-14l5531,3551r-20,-9l5499,3537r-6,-3l5488,3532r-5,-2l5467,3523r-23,-10l5429,3507r-16,-7l5394,3492r-20,-9l5353,3473r-24,-10l5304,3452r-27,-11l5248,3428r-30,-13l5186,3401r-33,-14l5118,3372r-18,-8l5081,3356r-19,-9l5043,3339r-20,-9l5003,3322r-20,-9l4962,3304r-21,-10l4919,3285r-22,-9l4875,3266r-22,-10l4830,3246r-24,-10l4783,3226r-24,-11l4735,3205r-25,-11l4660,3172r-52,-22l4556,3127r-55,-23l4446,3080r-57,-25l4331,3031r-59,-26l4211,2980r-61,-26l4087,2927r-64,-27l3958,2873r-66,-27l3825,2818r-69,-28l3687,2761r-71,-28l3545,2704r-73,-29l3417,2653r-18,-7l3380,2639r-19,-7l3343,2625r-19,-8l3306,2610r-19,-7l3268,2595r-19,-7l3230,2581r-19,-7l3193,2567r-19,-7l3155,2553r-19,-7l3118,2538r-19,-7l3080,2524r-19,-7l3055,2515r-20,-8l3015,2500r-20,-7l2975,2485r-20,-7l2935,2471r-20,-8l2895,2456r-20,-7l2854,2442r-20,-8l2813,2427r-20,-7l2772,2412r-21,-7l2730,2398r-20,-7l2689,2383r-22,-7l2646,2369r-18,-6l2609,2356r-19,-6l2571,2344r-20,-6l2539,2334r-19,-7l2501,2321r-19,-6l2463,2309r-19,-6l2430,2299r-19,-6l2392,2287r-19,-6l2354,2275r-19,-6l2320,2264r-19,-5l2281,2253r-19,-6l2243,2242r-59,-17l2115,2205r-70,-18l1975,2168r-71,-18l1832,2133r-72,-17l1686,2100r-74,-15l1538,2070r-76,-13l1386,2044r-76,-13l1232,2020r-78,-10l1075,2001r-79,-8l916,1986r-80,-6l755,1975r-191,-6l524,1969r-60,1l424,1970r-20,l384,1971r-20,1l344,1972r-20,1l304,1974r-19,1l265,1976r-20,1l225,1978r-20,1l185,1981r-20,1l146,1984r-20,1l66,1991r-59,5l,1997,,3332r21,-5l55,3319r33,-8l121,3304r34,-7l188,3290r34,-6l256,3278r35,-6l325,3267r34,-5l394,3257r35,-4l449,3251r19,-3l472,3248r20,-3l512,3243r4,l536,3241r20,-1l576,3238r20,-1l604,3236r20,-2l644,3233r20,-1l684,3231r10,l714,3230r20,-1l739,3229r20,-1l779,3227r5,l804,3227r20,l844,3227r20,-1l875,3226r23,l921,3226r20,1l961,3227r6,l987,3228r20,l1027,3229r20,1l1067,3230r20,1l1107,3232r20,1l1147,3234r7,1l1174,3236r19,1l1213,3239r20,1l1252,3242r20,2l1292,3246r20,1l1332,3249r20,2l1372,3253r20,2l1412,3257r20,3l1452,3262r20,2l1492,3267r20,3l1532,3272r3,1l1555,3275r19,3l1594,3281r20,3l1632,3287r19,3l1671,3293r9,1l1700,3297r19,3l1729,3302r19,3l1768,3309r20,3l1808,3316r18,3l1846,3323r20,3l1885,3330r20,4l1925,3337r39,8l2043,3362r79,17l2202,3397r80,18l2362,3435r80,20l2523,3476r81,21l2685,3519r81,22l2848,3564r82,24l3012,3612r82,24l3176,3660r83,25l3341,3710r83,26l3507,3762r124,39l3714,3828r83,26l3881,3881r83,28l4048,3936r83,28l4215,3991r84,28l4383,4047r84,28l4552,4103r84,29l4720,4160r85,28l4890,4216r84,29l5059,4273r85,28l5229,4329r85,28l5400,4385r85,28l5570,4441r86,27l5742,4496r85,27l5913,4550r86,26l6085,4603r86,26l6257,4654r87,26l6430,4705r86,25l6603,4754r86,24l6776,4802r86,23l6949,4848r87,22l7122,4892r87,21l7296,4933r87,21l7470,4973r87,19l7644,5010r86,18l7817,5045r87,17l7991,5077r87,15l8164,5107r87,13l8337,5133r87,13l8510,5157r86,11l8682,5178r20,2l8722,5182r20,2l8762,5186r20,3l8789,5189r27,3l8843,5195r20,2l8883,5198r14,1l8917,5201r20,2l8957,5205r19,1l8996,5208r7,1l9023,5210r20,2l9063,5213r20,2l9103,5216r29,2l9153,5219r22,1l9196,5221r21,2l9239,5224r21,1l9281,5225r22,1l9324,5227r22,1l9367,5229r21,l9410,5230r21,l9452,5230r22,1l9495,5231r22,l9538,5231r43,xe" fillcolor="#f7d093" stroked="f">
              <v:path arrowok="t"/>
            </v:shape>
            <v:shape id="_x0000_s1042" style="position:absolute;top:3416;width:12240;height:2236" coordorigin=",3416" coordsize="12240,2236" path="m9334,5652r75,-1l9484,5650r76,-3l9636,5643r77,-5l9790,5633r78,-7l9946,5617r78,-9l10102,5597r79,-12l10260,5571r80,-15l10419,5539r79,-18l10578,5501r79,-22l10736,5455r79,-26l10894,5401r78,-30l11049,5339r70,-30l11173,5283r36,-17l11227,5257r18,-9l11263,5239r17,-10l11289,5225r18,-10l11324,5205r18,-9l11351,5191r31,-17l11412,5156r17,-10l11446,5135r17,-10l11471,5120r17,-10l11505,5099r17,-11l11539,5077r16,-11l11572,5054r15,-10l11609,5028r23,-16l11654,4996r22,-16l11698,4964r22,-17l11741,4931r21,-17l11783,4897r21,-17l11825,4863r20,-18l11866,4828r20,-18l11905,4793r20,-18l11945,4757r19,-18l11983,4720r19,-18l12039,4665r36,-37l12111,4590r34,-37l12179,4514r33,-38l12240,4442r,-184l12231,4270r-13,15l12213,4291r-13,15l12188,4321r-5,6l12177,4333r-4,6l12167,4345r-16,18l12138,4378r-14,15l12111,4408r-13,15l12086,4435r-14,15l12059,4464r-14,14l12030,4492r-13,14l12003,4520r-14,14l11983,4541r-15,14l11953,4568r-7,7l11931,4589r-14,14l11887,4630r-31,27l11825,4683r-32,27l11761,4736r-33,25l11695,4787r-33,25l11628,4836r-35,25l11558,4885r-36,23l11486,4931r-37,23l11412,4976r-38,22l11336,5019r-38,20l11259,5060r-18,8l11223,5077r-14,7l11184,5096r-8,4l11168,5104r-9,4l11141,5116r-18,8l11104,5132r-18,8l11068,5148r-10,4l11050,5156r-9,3l11033,5163r-26,10l10988,5180r-19,7l10955,5193r-19,7l10917,5207r-14,5l10884,5218r-19,7l10850,5230r-19,6l10812,5242r-15,5l10788,5250r-8,3l10771,5256r-27,7l10725,5269r-19,5l10686,5279r-19,6l10648,5290r-11,3l10617,5298r-19,5l10579,5308r-20,4l10540,5317r-20,4l10501,5326r-20,4l10461,5334r-19,4l10422,5342r-2,l10376,5351r-44,7l10288,5366r-44,7l10200,5379r-44,6l10112,5390r-44,5l10024,5399r-44,4l9936,5407r-45,3l9847,5413r-44,2l9759,5417r-44,1l9670,5420r-44,1l9582,5421r-44,l9516,5421r-44,l9428,5420r-44,-1l9340,5418r-44,-2l9252,5415r-44,-3l9164,5410r-44,-2l9078,5405r-20,-2l9038,5402r-20,-1l8998,5399r-10,-1l8969,5397r-20,-2l8929,5393r-20,-2l8889,5390r-9,-1l8860,5387r-20,-2l8825,5384r-27,-2l8770,5379r-19,-2l8731,5374r-20,-2l8691,5370r-20,-2l8661,5367r-88,-10l8486,5346r-88,-12l8310,5322r-88,-14l8134,5295r-88,-15l7957,5265r-88,-16l7781,5232r-88,-17l7605,5197r-88,-19l7428,5159r-88,-20l7252,5119r-87,-21l7077,5076r-88,-22l6901,5032r-87,-23l6726,4985r-87,-23l6551,4937r-87,-24l6377,4888r-87,-26l6203,4837r-87,-26l6030,4785r-87,-27l5856,4731r-86,-27l5684,4677r-86,-28l5512,4622r-86,-28l5340,4566r-85,-28l5169,4510r-85,-28l4999,4453r-85,-28l4829,4397r-85,-28l4660,4340r-85,-28l4491,4284r-84,-28l4323,4228r-84,-28l4155,4172r-83,-28l3988,4117r-83,-28l3822,4062r-83,-27l3656,4009r-83,-27l3491,3956r-83,-26l3326,3905r-82,-25l3162,3855r-82,-25l2999,3806r-81,-24l2836,3759r-81,-23l2675,3713r-81,-22l2514,3670r-79,-21l2356,3629r-79,-19l2198,3591r-78,-18l2042,3556r-77,-16l1888,3524r-59,-11l1809,3509r-17,-3l1773,3503r-20,-4l1733,3496r-20,-4l1697,3490r-19,-4l1658,3483r-8,-1l1630,3479r-19,-3l1603,3475r-20,-3l1563,3469r-19,-3l1524,3463r-15,-2l1489,3458r-20,-2l1449,3453r-20,-2l1409,3448r-20,-2l1369,3444r-20,-2l1329,3440r-20,-2l1289,3436r-20,-2l1249,3433r-19,-2l1210,3429r-20,-1l1171,3427r-20,-2l1122,3424r-20,-1l1082,3422r-20,-1l1042,3420r-20,-1l1002,3418r-20,l964,3418r-20,-1l924,3417r-5,l897,3416r-21,l856,3417r-21,l816,3417r-20,l788,3418r-20,l748,3419r-3,l725,3420r-20,1l702,3421r-20,1l662,3423r-20,1l622,3425r-4,1l598,3427r-20,2l558,3430r-20,2l534,3432r-20,2l495,3437r-2,l453,3442r-34,4l386,3450r-32,5l321,3460r-32,5l256,3471r-32,6l192,3483r-31,7l129,3497r-32,7l66,3511r-31,8l4,3527r-4,1l,4226r17,-7l36,4212r19,-7l74,4198r19,-7l112,4184r19,-6l150,4172r8,-3l171,4165r12,-5l195,4156r38,-11l270,4134r19,-6l307,4124r20,-5l346,4113r19,-5l383,4104r19,-5l422,4095r19,-4l459,4087r19,-4l498,4079r20,-4l535,4072r20,-4l575,4065r19,-4l612,4059r77,-11l770,4039r39,-3l848,4033r40,-2l928,4029r40,-2l1008,4026r41,-1l1090,4025r17,l1147,4026r39,1l1226,4028r39,2l1305,4032r41,2l1386,4037r40,3l1482,4044r40,4l1561,4052r40,5l1640,4061r40,5l1720,4072r40,5l1800,4083r49,7l1869,4093r20,3l1909,4100r13,2l1942,4105r20,3l1982,4112r19,3l2016,4118r19,3l2055,4125r20,3l2094,4132r15,3l2129,4139r19,3l2168,4146r19,4l2202,4153r20,4l2241,4161r20,3l2281,4168r19,5l2320,4177r19,4l2359,4185r20,4l2398,4193r20,5l2437,4202r20,4l2476,4211r20,4l2515,4219r20,5l2554,4228r20,5l2594,4237r20,5l2633,4247r20,4l2672,4256r20,4l2711,4265r20,5l2750,4274r9,2l2778,4281r20,5l2817,4291r20,4l2856,4300r20,5l2895,4310r44,10l3010,4338r70,18l3150,4374r69,18l3287,4410r67,18l3420,4446r66,17l3550,4481r64,17l3676,4516r62,17l3799,4549r59,17l3917,4583r57,16l4030,4615r55,15l4139,4646r53,15l4218,4668r25,7l4268,4683r25,7l4318,4697r24,7l4366,4711r23,6l4413,4724r22,6l4458,4737r22,6l4502,4749r21,7l4544,4762r20,5l4584,4773r20,6l4623,4784r19,6l4679,4800r36,10l4749,4820r32,9l4811,4838r29,8l4866,4854r25,7l4914,4867r22,7l4955,4879r17,5l4988,4888r13,4l5022,4898r13,4l5039,4903r4,1l5054,4907r18,5l5097,4919r31,9l5144,4933r14,3l5172,4940r16,5l5204,4949r17,5l5238,4959r19,5l5276,4969r20,6l5316,4981r22,6l5360,4993r23,6l5406,5006r25,6l5458,5020r18,5l5495,5030r18,5l5532,5040r20,5l5571,5051r20,5l5611,5062r21,5l5653,5073r20,5l5692,5083r19,5l5730,5094r20,5l5770,5104r6,2l5794,5111r19,5l5833,5121r19,5l5872,5131r19,5l5907,5140r19,5l5945,5150r19,5l5983,5160r20,5l6023,5170r19,5l6047,5176r19,5l6085,5186r20,5l6124,5196r20,4l6163,5205r20,5l6197,5214r19,5l6235,5223r19,5l6274,5233r19,5l6313,5242r20,5l6352,5252r22,5l6393,5262r20,4l6432,5271r20,4l6471,5280r20,5l6511,5289r11,3l6591,5308r70,16l6732,5339r73,16l6878,5371r75,16l7029,5402r78,16l7185,5433r79,15l7345,5462r81,15l7509,5491r83,14l7677,5518r85,13l7849,5544r87,12l8024,5567r89,11l8172,5585r60,6l8272,5596r19,2l8311,5600r20,2l8338,5603r20,2l8378,5606r20,2l8418,5610r20,2l8458,5613r20,2l8497,5617r20,2l8537,5620r21,2l8568,5623r20,1l8608,5626r20,1l8648,5628r20,2l8685,5631r20,1l8725,5634r19,1l8773,5637r29,1l8822,5639r20,1l8862,5641r20,1l8902,5643r19,1l8941,5645r20,1l8980,5647r20,l9020,5648r20,l9064,5649r24,1l9113,5650r24,1l9161,5651r25,1l9210,5652r25,l9260,5652r49,l9334,5652xe" fillcolor="#f7d093" stroked="f">
              <v:path arrowok="t"/>
            </v:shape>
            <v:shape id="_x0000_s1041" type="#_x0000_t75" style="position:absolute;left:8186;top:676;width:3737;height:4985">
              <v:imagedata r:id="rId7" o:title=""/>
            </v:shape>
            <v:shape id="_x0000_s1040" style="position:absolute;left:8151;top:1361;width:3805;height:3736" coordorigin="8151,1361" coordsize="3805,3736" path="m10654,1361r68,25l10794,1413r28,14l10927,1476r109,62l11055,1549r87,59l11177,1631r70,56l11291,1722r57,53l11398,1822r46,49l11498,1929r36,45l11589,2043r27,41l11671,2165r21,36l11744,2293r15,32l11807,2426r10,27l11859,2566r7,22l11901,2710r3,16l11931,2858r2,11l11950,3011r,5l11956,3166r-6,151l11950,3322r-17,141l11931,3475r-27,131l11901,3623r-35,122l11859,3767r-42,112l11807,3906r-48,102l11744,4040r-52,91l11671,4168r-55,80l11589,4289r-55,70l11498,4404r-54,58l11398,4511r-50,47l11291,4610r-44,35l11177,4701r-35,24l11055,4784r-19,11l10929,4855r-107,51l10794,4919r-72,27l10654,4972r-13,4l10580,4994r-21,6l10369,4972r125,-26l10587,4919r46,-13l10764,4856r3,-1l10896,4795r19,-11l11019,4725r34,-24l11136,4645r44,-35l11246,4558r51,-47l11349,4462r54,-58l11445,4359r55,-70l11533,4248r54,-80l11612,4131r52,-91l11682,4008r48,-102l11743,3879r42,-112l11829,3623r32,-148l11880,3322r7,-156l11881,3016r-1,-5l11863,2869r-2,-11l11834,2726r-5,-16l11793,2588r-8,-22l11743,2453r-13,-27l11682,2325r-18,-32l11612,2201r-25,-36l11533,2084r-33,-41l11445,1974r-42,-45l11349,1871r-52,-49l11246,1775r-66,-53l11136,1687r-83,-56l11019,1608r-104,-59l10896,1538r-129,-61l10764,1476r-110,-115xe" fillcolor="#edebe7" stroked="f">
              <v:path arrowok="t"/>
            </v:shape>
            <v:shape id="_x0000_s1039" style="position:absolute;left:8151;top:1361;width:3805;height:3736" coordorigin="8151,1361" coordsize="3805,3736" path="m8274,2726r-27,132l8244,2869r-17,142l8227,3016r-7,150l8227,3317r,5l8244,3463r3,12l8274,3606r5,17l8314,3745r8,22l8365,3879r12,27l8425,4008r19,32l8496,4131r24,37l8575,4248r32,41l8662,4359r42,45l8758,4462r53,49l8861,4558r67,52l8972,4645r82,56l9089,4725r103,59l9212,4795r129,60l9343,4856r132,50l9520,4919r94,27l9738,4972r19,4l9904,4994r150,6l10204,4994r147,-18l10369,4972r190,28l10510,5014r-148,30l10210,5063r-156,6l9898,5063r-152,-19l9597,5014r-48,-14l9528,4994r-62,-18l9453,4972r-68,-26l9314,4919r-28,-13l9180,4856r-2,-1l9072,4795r-20,-11l8965,4725r-34,-24l8860,4645r-44,-35l8759,4558r-50,-47l8664,4462r-54,-58l8574,4359r-55,-70l8491,4248r-54,-80l8416,4131r-52,-91l8349,4008r-48,-102l8291,3879r-43,-112l8242,3745r-36,-122l8203,3606r-27,-131l8175,3463r-18,-141l8157,3317r-6,-151l8157,3016r,-5l8175,2869r1,-11l8203,2726r3,-16l8242,2588r6,-22l8291,2453r10,-27l8349,2325r15,-32l8416,2201r21,-36l8491,2084r28,-41l8574,1974r36,-45l8664,1871r45,-49l8759,1775r57,-53l8860,1687r71,-56l8965,1608r87,-59l9072,1538r106,-61l9286,1427r28,-14l9385,1386r68,-25l9466,1357r62,-18l9549,1333r48,-14l9746,1289r152,-19l10054,1264r156,6l10362,1289r148,30l10559,1333r21,6l10642,1357r12,4l10764,1476r-131,-49l10587,1413r-93,-27l10369,1361r-18,-4l10204,1339r-150,-6l9904,1339r-147,18l9738,1361r-124,25l9521,1413r-46,14l9343,1476r-2,1l9212,1538r-123,70l9055,1631r-83,56l8928,1722r-67,53l8811,1822r-53,49l8704,1929r-42,45l8607,2043r-32,41l8520,2165r-24,36l8444,2293r-19,32l8377,2426r-12,27l8322,2566r-8,22l8279,2710r-5,16xe" fillcolor="#edebe7" stroked="f">
              <v:path arrowok="t"/>
            </v:shape>
            <v:shape id="_x0000_s1038" type="#_x0000_t75" style="position:absolute;left:4898;top:2755;width:4047;height:3034">
              <v:imagedata r:id="rId8" o:title=""/>
            </v:shape>
            <v:shape id="_x0000_s1037" type="#_x0000_t75" style="position:absolute;left:2055;top:2865;width:3759;height:2817">
              <v:imagedata r:id="rId9" o:title=""/>
            </v:shape>
            <v:shape id="_x0000_s1036" style="position:absolute;left:2498;top:2839;width:2869;height:2869" coordorigin="2498,2839" coordsize="2869,2869" path="m2591,3942r-21,99l2556,4156r-5,117l2555,4387r14,110l2591,4605r3,13l2621,4710r6,16l2659,4811r10,20l2705,4908r14,24l2758,5001r19,28l2818,5089r24,31l2884,5172r31,35l2956,5250r40,37l3034,5323r50,39l3117,5389r62,42l3205,5448r78,45l3298,5501r97,46l3496,5585r35,10l3601,5615r94,20l3709,5638r111,13l3933,5656r113,-5l4157,5638r14,-3l4313,5656r-36,10l4165,5689r-115,14l3933,5708r-118,-5l3700,5689r-111,-23l3552,5656r-16,-5l3490,5638r-10,-3l3429,5615r-54,-20l3354,5585r-80,-37l3273,5547r-80,-46l3178,5493r-66,-45l3086,5431r-53,-42l3000,5362r-43,-39l2919,5287r-34,-37l2844,5207r-27,-35l2775,5120r-20,-31l2714,5029r-16,-28l2659,4932r-12,-24l2611,4831r-7,-20l2572,4726r-5,-16l2540,4618r-3,-13l2517,4506r-1,-9l2503,4391r,-4l2498,4273r5,-113l2503,4156r13,-106l2517,4041r20,-99l2540,3929r27,-92l2572,3820r32,-84l2611,3716r36,-77l2659,3615r39,-69l2714,3518r41,-60l2775,3427r42,-53l2844,3340r41,-44l2919,3260r38,-36l3000,3185r33,-27l3086,3116r26,-17l3178,3054r15,-8l3273,3000r1,-1l3354,2962r21,-10l3429,2931r51,-19l3490,2909r46,-13l3552,2891r268,5l3709,2909r-14,3l3601,2931r-70,21l3496,2962r-99,37l3298,3046r-93,53l3179,3116r-62,42l3084,3185r-50,39l2996,3260r-40,36l2915,3340r-31,34l2842,3427r-24,31l2777,3518r-19,28l2719,3615r-14,24l2669,3716r-10,20l2627,3820r-6,17l2594,3929r-3,13xe" fillcolor="#edebe7" stroked="f">
              <v:path arrowok="t"/>
            </v:shape>
            <v:shape id="_x0000_s1035" style="position:absolute;left:2498;top:2839;width:2869;height:2869" coordorigin="2498,2839" coordsize="2869,2869" path="m4386,2912r51,19l4491,2952r21,10l4592,2999r1,1l4673,3046r15,8l4754,3099r26,17l4833,3158r33,27l4909,3224r38,36l4981,3296r41,44l5049,3374r41,53l5111,3458r41,60l5168,3546r39,69l5218,3639r36,77l5262,3736r32,84l5299,3837r27,92l5328,3942r21,99l5350,4050r13,106l5363,4160r4,113l5363,4387r,4l5350,4497r-22,108l5326,4618r-27,92l5294,4726r-32,85l5254,4831r-36,77l5207,4932r-39,69l5152,5029r-41,60l5090,5120r-41,52l5022,5206r-41,44l4947,5287r-38,36l4866,5362r-33,27l4780,5431r-26,17l4688,5493r-15,8l4593,5547r-1,1l4512,5585r-21,10l4437,5615r-51,20l4376,5638r-47,13l4313,5656r-142,-21l4265,5615r70,-20l4369,5585r99,-37l4470,5547r98,-46l4582,5493r78,-45l4686,5431r63,-42l4782,5362r50,-39l4870,5287r40,-37l4950,5206r32,-34l5024,5120r24,-31l5089,5029r19,-28l5147,4932r14,-24l5197,4831r9,-20l5238,4726r7,-16l5271,4618r4,-13l5295,4506r2,-9l5310,4391r1,-4l5315,4273r-4,-113l5310,4156r-13,-106l5295,4041r-20,-99l5271,3929r-26,-92l5238,3820r-32,-84l5197,3716r-36,-77l5147,3615r-39,-69l5089,3518r-41,-60l5024,3427r-42,-53l4950,3340r-40,-44l4870,3260r-38,-36l4782,3185r-33,-27l4686,3116r-26,-17l4582,3054r-14,-8l4470,3000r-101,-38l4335,2952r-70,-21l4171,2912r-14,-3l4046,2896r-113,-5l3820,2896r-268,-5l3589,2881r111,-23l3815,2844r118,-5l4050,2844r115,14l4277,2881r37,10l4329,2896r47,13l4386,2912xe" fillcolor="#edebe7" stroked="f">
              <v:path arrowok="t"/>
            </v:shape>
            <v:shape id="_x0000_s1034" type="#_x0000_t75" style="position:absolute;left:427;top:12831;width:1793;height:1837">
              <v:imagedata r:id="rId10" o:title=""/>
            </v:shape>
            <v:shape id="_x0000_s1033" type="#_x0000_t75" style="position:absolute;left:4857;top:14206;width:1260;height:1260">
              <v:imagedata r:id="rId11" o:title=""/>
            </v:shape>
            <v:shape id="_x0000_s1032" style="position:absolute;top:7835;width:2204;height:4866" coordorigin=",7835" coordsize="2204,4866" path="m488,12602r-57,18l373,12635r-59,15l256,12663r-59,11l138,12684r-60,9l19,12700r-19,2l,7835r78,9l138,7853r59,10l256,7874r58,13l373,7902r58,15l488,7935r57,18l602,7973r56,22l713,8017r55,24l823,8067r53,27l929,8122r53,29l1033,8182r51,32l1134,8247r49,34l1232,8317r47,36l1326,8391r45,39l1416,8470r44,42l1502,8554r42,43l1584,8641r40,46l1662,8733r37,47l1735,8828r35,49l1803,8927r33,50l1867,9029r29,52l1925,9134r27,53l1978,9241r25,55l2026,9351r22,56l2068,9464r19,57l2105,9578r16,58l2136,9694r13,58l2161,9811r11,59l2181,9930r7,59l2194,10049r5,60l2202,10169r2,59l2204,10289r,20l2202,10368r-3,60l2194,10488r-6,60l2181,10607r-9,60l2161,10726r-12,59l2136,10843r-15,58l2105,10959r-18,57l2068,11073r-20,57l2026,11186r-23,55l1978,11296r-26,54l1925,11403r-29,53l1867,11508r-31,52l1803,11610r-33,50l1735,11709r-36,48l1662,11804r-38,46l1584,11896r-40,44l1502,11983r-42,42l1416,12067r-45,40l1326,12146r-47,38l1232,12220r-49,36l1134,12290r-50,33l1033,12355r-51,31l929,12415r-53,28l823,12470r-55,26l713,12520r-55,22l602,12564r-57,20l488,12602xe" stroked="f">
              <v:path arrowok="t"/>
            </v:shape>
            <v:shape id="_x0000_s1031" style="position:absolute;top:8156;width:2445;height:4123" coordorigin=",8156" coordsize="2445,4123" path="m3,8228r102,-25l216,8182r118,-15l395,8161r64,-3l524,8156r33,l593,8157r87,2l782,8167r115,14l958,8191r64,13l1088,8220r68,18l1225,8261r71,25l1367,8316r72,34l1511,8388r73,43l1656,8479r72,53l1781,8575r49,44l1877,8664r43,45l1961,8754r73,91l2097,8934r54,86l2197,9101r37,76l2265,9245r24,59l2340,9441r33,110l2400,9659r19,107l2433,9870r9,102l2445,10071r-1,96l2440,10260r-8,89l2421,10434r-13,81l2394,10591r-16,71l2361,10728r-17,61l2311,10891r-27,78l2256,11047r-32,84l2186,11220r-43,94l2093,11409r-58,97l1967,11604r-37,48l1889,11700r-43,48l1800,11795r-50,46l1698,11886r-93,70l1508,12020r-100,56l1305,12124r-105,42l1093,12201r-109,28l873,12251r-111,15l650,12276r-112,3l426,12276r-111,-8l206,12254,97,12235,,12213,,8229r3,-1xe" fillcolor="#d59c8b" stroked="f">
              <v:path arrowok="t"/>
            </v:shape>
            <v:shape id="_x0000_s1030" type="#_x0000_t75" style="position:absolute;left:-328;top:1459;width:3551;height:2662">
              <v:imagedata r:id="rId12" o:title=""/>
            </v:shape>
            <w10:wrap anchorx="page" anchory="page"/>
          </v:group>
        </w:pict>
      </w:r>
      <w:r>
        <w:pict w14:anchorId="6CD11D9F">
          <v:group id="_x0000_s1027" style="position:absolute;margin-left:0;margin-top:0;width:612pt;height:11in;z-index:-251658752;mso-position-horizontal-relative:page;mso-position-vertical-relative:page" coordsize="12240,15840">
            <v:shape id="_x0000_s1028" style="position:absolute;width:12240;height:15840" coordsize="12240,15840" path="m,l12240,r,15840l,15840,,xe" fillcolor="#fed053" stroked="f">
              <v:path arrowok="t"/>
            </v:shape>
            <w10:wrap anchorx="page" anchory="page"/>
          </v:group>
        </w:pict>
      </w:r>
      <w:r>
        <w:pict w14:anchorId="2D6A4FB4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96.15pt;margin-top:23.95pt;width:200pt;height:259.1pt;z-index:-251659776;mso-position-horizontal-relative:page;mso-position-vertical-relative:page" filled="f" stroked="f">
            <v:textbox inset="0,0,0,0">
              <w:txbxContent>
                <w:p w14:paraId="62807871" w14:textId="77777777" w:rsidR="00AC6896" w:rsidRDefault="00000000">
                  <w:pPr>
                    <w:spacing w:line="580" w:lineRule="exact"/>
                    <w:rPr>
                      <w:sz w:val="65"/>
                      <w:szCs w:val="65"/>
                    </w:rPr>
                  </w:pPr>
                  <w:proofErr w:type="spellStart"/>
                  <w:r>
                    <w:rPr>
                      <w:w w:val="130"/>
                      <w:position w:val="2"/>
                      <w:sz w:val="65"/>
                      <w:szCs w:val="65"/>
                    </w:rPr>
                    <w:t>n</w:t>
                  </w:r>
                  <w:r>
                    <w:rPr>
                      <w:w w:val="80"/>
                      <w:position w:val="2"/>
                      <w:sz w:val="65"/>
                      <w:szCs w:val="65"/>
                    </w:rPr>
                    <w:t>D</w:t>
                  </w:r>
                  <w:r>
                    <w:rPr>
                      <w:w w:val="86"/>
                      <w:position w:val="2"/>
                      <w:sz w:val="65"/>
                      <w:szCs w:val="65"/>
                    </w:rPr>
                    <w:t>A</w:t>
                  </w:r>
                  <w:r>
                    <w:rPr>
                      <w:w w:val="89"/>
                      <w:position w:val="2"/>
                      <w:sz w:val="65"/>
                      <w:szCs w:val="65"/>
                    </w:rPr>
                    <w:t>T</w:t>
                  </w:r>
                  <w:r>
                    <w:rPr>
                      <w:w w:val="106"/>
                      <w:position w:val="2"/>
                      <w:sz w:val="65"/>
                      <w:szCs w:val="65"/>
                    </w:rPr>
                    <w:t>i</w:t>
                  </w:r>
                  <w:r>
                    <w:rPr>
                      <w:w w:val="127"/>
                      <w:position w:val="2"/>
                      <w:sz w:val="65"/>
                      <w:szCs w:val="65"/>
                    </w:rPr>
                    <w:t>o</w:t>
                  </w:r>
                  <w:r>
                    <w:rPr>
                      <w:w w:val="130"/>
                      <w:position w:val="2"/>
                      <w:sz w:val="65"/>
                      <w:szCs w:val="65"/>
                    </w:rPr>
                    <w:t>n</w:t>
                  </w:r>
                  <w:proofErr w:type="spellEnd"/>
                </w:p>
              </w:txbxContent>
            </v:textbox>
            <w10:wrap anchorx="page" anchory="page"/>
          </v:shape>
        </w:pict>
      </w:r>
    </w:p>
    <w:p w14:paraId="48BC2580" w14:textId="77777777" w:rsidR="003E3F76" w:rsidRDefault="003E3F76">
      <w:pPr>
        <w:ind w:left="664" w:right="-48"/>
        <w:rPr>
          <w:spacing w:val="7"/>
          <w:w w:val="95"/>
          <w:sz w:val="19"/>
          <w:szCs w:val="19"/>
        </w:rPr>
      </w:pPr>
    </w:p>
    <w:p w14:paraId="53F9DBA8" w14:textId="77777777" w:rsidR="003E3F76" w:rsidRDefault="003E3F76">
      <w:pPr>
        <w:ind w:left="664" w:right="-48"/>
        <w:rPr>
          <w:spacing w:val="7"/>
          <w:w w:val="95"/>
          <w:sz w:val="19"/>
          <w:szCs w:val="19"/>
        </w:rPr>
      </w:pPr>
    </w:p>
    <w:p w14:paraId="4A084735" w14:textId="77777777" w:rsidR="003E3F76" w:rsidRDefault="003E3F76" w:rsidP="003E3F76">
      <w:pPr>
        <w:ind w:left="664" w:right="-703"/>
        <w:rPr>
          <w:spacing w:val="7"/>
          <w:w w:val="95"/>
          <w:sz w:val="19"/>
          <w:szCs w:val="19"/>
        </w:rPr>
      </w:pPr>
    </w:p>
    <w:p w14:paraId="42555842" w14:textId="5457DEB9" w:rsidR="00AC6896" w:rsidRDefault="00000000" w:rsidP="003E3F76">
      <w:pPr>
        <w:ind w:left="664" w:right="-703"/>
        <w:rPr>
          <w:sz w:val="19"/>
          <w:szCs w:val="19"/>
        </w:rPr>
      </w:pPr>
      <w:r>
        <w:rPr>
          <w:spacing w:val="7"/>
          <w:w w:val="95"/>
          <w:sz w:val="19"/>
          <w:szCs w:val="19"/>
        </w:rPr>
        <w:t>A</w:t>
      </w:r>
      <w:r>
        <w:rPr>
          <w:spacing w:val="7"/>
          <w:w w:val="125"/>
          <w:sz w:val="19"/>
          <w:szCs w:val="19"/>
        </w:rPr>
        <w:t>pp</w:t>
      </w:r>
      <w:r>
        <w:rPr>
          <w:spacing w:val="7"/>
          <w:w w:val="65"/>
          <w:sz w:val="19"/>
          <w:szCs w:val="19"/>
        </w:rPr>
        <w:t>l</w:t>
      </w:r>
      <w:r>
        <w:rPr>
          <w:w w:val="113"/>
          <w:sz w:val="19"/>
          <w:szCs w:val="19"/>
        </w:rPr>
        <w:t>y</w:t>
      </w:r>
      <w:r w:rsidR="003E3F76">
        <w:rPr>
          <w:spacing w:val="18"/>
          <w:sz w:val="19"/>
          <w:szCs w:val="19"/>
        </w:rPr>
        <w:t xml:space="preserve"> </w:t>
      </w:r>
      <w:r>
        <w:rPr>
          <w:spacing w:val="7"/>
          <w:w w:val="97"/>
          <w:sz w:val="19"/>
          <w:szCs w:val="19"/>
        </w:rPr>
        <w:t>T</w:t>
      </w:r>
      <w:r>
        <w:rPr>
          <w:spacing w:val="7"/>
          <w:w w:val="123"/>
          <w:sz w:val="19"/>
          <w:szCs w:val="19"/>
        </w:rPr>
        <w:t>o</w:t>
      </w:r>
      <w:r>
        <w:rPr>
          <w:spacing w:val="7"/>
          <w:w w:val="125"/>
          <w:sz w:val="19"/>
          <w:szCs w:val="19"/>
        </w:rPr>
        <w:t>d</w:t>
      </w:r>
      <w:r>
        <w:rPr>
          <w:spacing w:val="7"/>
          <w:w w:val="139"/>
          <w:sz w:val="19"/>
          <w:szCs w:val="19"/>
        </w:rPr>
        <w:t>a</w:t>
      </w:r>
      <w:r>
        <w:rPr>
          <w:w w:val="113"/>
          <w:sz w:val="19"/>
          <w:szCs w:val="19"/>
        </w:rPr>
        <w:t>y</w:t>
      </w:r>
    </w:p>
    <w:p w14:paraId="5F27A5A1" w14:textId="7B653E3E" w:rsidR="00AC6896" w:rsidRPr="003E3F76" w:rsidRDefault="00000000" w:rsidP="003E3F76">
      <w:pPr>
        <w:spacing w:line="300" w:lineRule="exact"/>
        <w:jc w:val="center"/>
        <w:rPr>
          <w:rFonts w:ascii="Arial Black" w:hAnsi="Arial Black" w:cs="Aharoni"/>
          <w:b/>
          <w:bCs/>
          <w:sz w:val="28"/>
          <w:szCs w:val="28"/>
        </w:rPr>
      </w:pPr>
      <w:r>
        <w:br w:type="column"/>
      </w:r>
      <w:r w:rsidR="003E3F76" w:rsidRPr="003E3F76">
        <w:rPr>
          <w:rFonts w:ascii="Arial Black" w:hAnsi="Arial Black" w:cs="Aharoni"/>
          <w:b/>
          <w:bCs/>
          <w:w w:val="86"/>
          <w:sz w:val="28"/>
          <w:szCs w:val="28"/>
        </w:rPr>
        <w:t>APPLICATIO</w:t>
      </w:r>
      <w:r w:rsidR="003E3F76" w:rsidRPr="003E3F76">
        <w:rPr>
          <w:rFonts w:ascii="Arial Black" w:hAnsi="Arial Black" w:cs="Aharoni"/>
          <w:b/>
          <w:bCs/>
          <w:w w:val="86"/>
          <w:sz w:val="28"/>
          <w:szCs w:val="28"/>
        </w:rPr>
        <w:t>N</w:t>
      </w:r>
      <w:r w:rsidR="003E3F76" w:rsidRPr="003E3F76">
        <w:rPr>
          <w:rFonts w:ascii="Arial Black" w:hAnsi="Arial Black" w:cs="Aharoni"/>
          <w:b/>
          <w:bCs/>
          <w:w w:val="86"/>
          <w:sz w:val="28"/>
          <w:szCs w:val="28"/>
        </w:rPr>
        <w:t>S AR</w:t>
      </w:r>
      <w:r w:rsidR="003E3F76" w:rsidRPr="003E3F76">
        <w:rPr>
          <w:rFonts w:ascii="Arial Black" w:hAnsi="Arial Black" w:cs="Aharoni"/>
          <w:b/>
          <w:bCs/>
          <w:w w:val="86"/>
          <w:sz w:val="28"/>
          <w:szCs w:val="28"/>
        </w:rPr>
        <w:t>E</w:t>
      </w:r>
      <w:r w:rsidR="003E3F76" w:rsidRPr="003E3F76">
        <w:rPr>
          <w:rFonts w:ascii="Arial Black" w:hAnsi="Arial Black" w:cs="Aharoni"/>
          <w:b/>
          <w:bCs/>
          <w:w w:val="86"/>
          <w:sz w:val="28"/>
          <w:szCs w:val="28"/>
        </w:rPr>
        <w:t xml:space="preserve"> DU</w:t>
      </w:r>
      <w:r w:rsidR="003E3F76" w:rsidRPr="003E3F76">
        <w:rPr>
          <w:rFonts w:ascii="Arial Black" w:hAnsi="Arial Black" w:cs="Aharoni"/>
          <w:b/>
          <w:bCs/>
          <w:w w:val="86"/>
          <w:sz w:val="28"/>
          <w:szCs w:val="28"/>
        </w:rPr>
        <w:t>E</w:t>
      </w:r>
      <w:r w:rsidR="003E3F76" w:rsidRPr="003E3F76">
        <w:rPr>
          <w:rFonts w:ascii="Arial Black" w:hAnsi="Arial Black" w:cs="Aharoni"/>
          <w:b/>
          <w:bCs/>
          <w:w w:val="86"/>
          <w:sz w:val="28"/>
          <w:szCs w:val="28"/>
        </w:rPr>
        <w:t xml:space="preserve"> MAY 15, 2023 BY 5:00P</w:t>
      </w:r>
      <w:r w:rsidR="003E3F76" w:rsidRPr="003E3F76">
        <w:rPr>
          <w:rFonts w:ascii="Arial Black" w:hAnsi="Arial Black" w:cs="Aharoni"/>
          <w:b/>
          <w:bCs/>
          <w:w w:val="86"/>
          <w:sz w:val="28"/>
          <w:szCs w:val="28"/>
        </w:rPr>
        <w:t>M</w:t>
      </w:r>
      <w:r w:rsidRPr="003E3F76">
        <w:rPr>
          <w:rFonts w:ascii="Arial Black" w:hAnsi="Arial Black" w:cs="Aharoni"/>
          <w:b/>
          <w:bCs/>
          <w:w w:val="88"/>
          <w:sz w:val="28"/>
          <w:szCs w:val="28"/>
        </w:rPr>
        <w:t>.</w:t>
      </w:r>
    </w:p>
    <w:p w14:paraId="0F0A0089" w14:textId="77777777" w:rsidR="00AC6896" w:rsidRDefault="00AC6896">
      <w:pPr>
        <w:spacing w:before="8" w:line="180" w:lineRule="exact"/>
        <w:rPr>
          <w:sz w:val="18"/>
          <w:szCs w:val="18"/>
        </w:rPr>
      </w:pPr>
    </w:p>
    <w:p w14:paraId="0DC34297" w14:textId="24C69301" w:rsidR="00AC6896" w:rsidRPr="003E3F76" w:rsidRDefault="00000000" w:rsidP="003E3F76">
      <w:pPr>
        <w:spacing w:line="250" w:lineRule="auto"/>
        <w:ind w:right="323" w:hanging="850"/>
        <w:jc w:val="center"/>
        <w:rPr>
          <w:rFonts w:asciiTheme="majorBidi" w:hAnsiTheme="majorBidi" w:cstheme="majorBidi"/>
        </w:rPr>
      </w:pPr>
      <w:r w:rsidRPr="003E3F76">
        <w:rPr>
          <w:rFonts w:asciiTheme="majorBidi" w:hAnsiTheme="majorBidi" w:cstheme="majorBidi"/>
          <w:b/>
          <w:spacing w:val="8"/>
        </w:rPr>
        <w:t>Fo</w:t>
      </w:r>
      <w:r w:rsidRPr="003E3F76">
        <w:rPr>
          <w:rFonts w:asciiTheme="majorBidi" w:hAnsiTheme="majorBidi" w:cstheme="majorBidi"/>
          <w:b/>
        </w:rPr>
        <w:t>r</w:t>
      </w:r>
      <w:r w:rsidRPr="003E3F76">
        <w:rPr>
          <w:rFonts w:asciiTheme="majorBidi" w:hAnsiTheme="majorBidi" w:cstheme="majorBidi"/>
          <w:b/>
          <w:spacing w:val="33"/>
        </w:rPr>
        <w:t xml:space="preserve"> </w:t>
      </w:r>
      <w:r w:rsidRPr="003E3F76">
        <w:rPr>
          <w:rFonts w:asciiTheme="majorBidi" w:hAnsiTheme="majorBidi" w:cstheme="majorBidi"/>
          <w:b/>
          <w:spacing w:val="9"/>
          <w:w w:val="116"/>
        </w:rPr>
        <w:t>mor</w:t>
      </w:r>
      <w:r w:rsidRPr="003E3F76">
        <w:rPr>
          <w:rFonts w:asciiTheme="majorBidi" w:hAnsiTheme="majorBidi" w:cstheme="majorBidi"/>
          <w:b/>
          <w:w w:val="116"/>
        </w:rPr>
        <w:t>e</w:t>
      </w:r>
      <w:r w:rsidRPr="003E3F76">
        <w:rPr>
          <w:rFonts w:asciiTheme="majorBidi" w:hAnsiTheme="majorBidi" w:cstheme="majorBidi"/>
          <w:b/>
          <w:spacing w:val="5"/>
          <w:w w:val="116"/>
        </w:rPr>
        <w:t xml:space="preserve"> </w:t>
      </w:r>
      <w:r w:rsidRPr="003E3F76">
        <w:rPr>
          <w:rFonts w:asciiTheme="majorBidi" w:hAnsiTheme="majorBidi" w:cstheme="majorBidi"/>
          <w:b/>
          <w:spacing w:val="8"/>
          <w:w w:val="87"/>
        </w:rPr>
        <w:t>i</w:t>
      </w:r>
      <w:r w:rsidRPr="003E3F76">
        <w:rPr>
          <w:rFonts w:asciiTheme="majorBidi" w:hAnsiTheme="majorBidi" w:cstheme="majorBidi"/>
          <w:b/>
          <w:spacing w:val="8"/>
          <w:w w:val="104"/>
        </w:rPr>
        <w:t>n</w:t>
      </w:r>
      <w:r w:rsidRPr="003E3F76">
        <w:rPr>
          <w:rFonts w:asciiTheme="majorBidi" w:hAnsiTheme="majorBidi" w:cstheme="majorBidi"/>
          <w:b/>
          <w:spacing w:val="8"/>
          <w:w w:val="142"/>
        </w:rPr>
        <w:t>f</w:t>
      </w:r>
      <w:r w:rsidRPr="003E3F76">
        <w:rPr>
          <w:rFonts w:asciiTheme="majorBidi" w:hAnsiTheme="majorBidi" w:cstheme="majorBidi"/>
          <w:b/>
          <w:spacing w:val="8"/>
          <w:w w:val="122"/>
        </w:rPr>
        <w:t>o</w:t>
      </w:r>
      <w:r w:rsidRPr="003E3F76">
        <w:rPr>
          <w:rFonts w:asciiTheme="majorBidi" w:hAnsiTheme="majorBidi" w:cstheme="majorBidi"/>
          <w:b/>
          <w:spacing w:val="8"/>
          <w:w w:val="114"/>
        </w:rPr>
        <w:t>r</w:t>
      </w:r>
      <w:r w:rsidRPr="003E3F76">
        <w:rPr>
          <w:rFonts w:asciiTheme="majorBidi" w:hAnsiTheme="majorBidi" w:cstheme="majorBidi"/>
          <w:b/>
          <w:spacing w:val="8"/>
          <w:w w:val="108"/>
        </w:rPr>
        <w:t>m</w:t>
      </w:r>
      <w:r w:rsidRPr="003E3F76">
        <w:rPr>
          <w:rFonts w:asciiTheme="majorBidi" w:hAnsiTheme="majorBidi" w:cstheme="majorBidi"/>
          <w:b/>
          <w:spacing w:val="8"/>
          <w:w w:val="127"/>
        </w:rPr>
        <w:t>a</w:t>
      </w:r>
      <w:r w:rsidRPr="003E3F76">
        <w:rPr>
          <w:rFonts w:asciiTheme="majorBidi" w:hAnsiTheme="majorBidi" w:cstheme="majorBidi"/>
          <w:b/>
          <w:spacing w:val="8"/>
          <w:w w:val="148"/>
        </w:rPr>
        <w:t>t</w:t>
      </w:r>
      <w:r w:rsidRPr="003E3F76">
        <w:rPr>
          <w:rFonts w:asciiTheme="majorBidi" w:hAnsiTheme="majorBidi" w:cstheme="majorBidi"/>
          <w:b/>
          <w:spacing w:val="8"/>
          <w:w w:val="87"/>
        </w:rPr>
        <w:t>i</w:t>
      </w:r>
      <w:r w:rsidRPr="003E3F76">
        <w:rPr>
          <w:rFonts w:asciiTheme="majorBidi" w:hAnsiTheme="majorBidi" w:cstheme="majorBidi"/>
          <w:b/>
          <w:spacing w:val="8"/>
          <w:w w:val="122"/>
        </w:rPr>
        <w:t>o</w:t>
      </w:r>
      <w:r w:rsidRPr="003E3F76">
        <w:rPr>
          <w:rFonts w:asciiTheme="majorBidi" w:hAnsiTheme="majorBidi" w:cstheme="majorBidi"/>
          <w:b/>
          <w:spacing w:val="8"/>
          <w:w w:val="104"/>
        </w:rPr>
        <w:t>n</w:t>
      </w:r>
      <w:r w:rsidRPr="003E3F76">
        <w:rPr>
          <w:rFonts w:asciiTheme="majorBidi" w:hAnsiTheme="majorBidi" w:cstheme="majorBidi"/>
          <w:b/>
          <w:w w:val="101"/>
        </w:rPr>
        <w:t>,</w:t>
      </w:r>
      <w:r w:rsidRPr="003E3F76">
        <w:rPr>
          <w:rFonts w:asciiTheme="majorBidi" w:hAnsiTheme="majorBidi" w:cstheme="majorBidi"/>
          <w:b/>
          <w:spacing w:val="10"/>
        </w:rPr>
        <w:t xml:space="preserve"> </w:t>
      </w:r>
      <w:r w:rsidRPr="003E3F76">
        <w:rPr>
          <w:rFonts w:asciiTheme="majorBidi" w:hAnsiTheme="majorBidi" w:cstheme="majorBidi"/>
          <w:b/>
          <w:spacing w:val="8"/>
          <w:w w:val="117"/>
        </w:rPr>
        <w:t>v</w:t>
      </w:r>
      <w:r w:rsidRPr="003E3F76">
        <w:rPr>
          <w:rFonts w:asciiTheme="majorBidi" w:hAnsiTheme="majorBidi" w:cstheme="majorBidi"/>
          <w:b/>
          <w:spacing w:val="8"/>
          <w:w w:val="87"/>
        </w:rPr>
        <w:t>i</w:t>
      </w:r>
      <w:r w:rsidRPr="003E3F76">
        <w:rPr>
          <w:rFonts w:asciiTheme="majorBidi" w:hAnsiTheme="majorBidi" w:cstheme="majorBidi"/>
          <w:b/>
          <w:spacing w:val="8"/>
          <w:w w:val="137"/>
        </w:rPr>
        <w:t>s</w:t>
      </w:r>
      <w:r w:rsidRPr="003E3F76">
        <w:rPr>
          <w:rFonts w:asciiTheme="majorBidi" w:hAnsiTheme="majorBidi" w:cstheme="majorBidi"/>
          <w:b/>
          <w:spacing w:val="8"/>
          <w:w w:val="87"/>
        </w:rPr>
        <w:t>i</w:t>
      </w:r>
      <w:r w:rsidRPr="003E3F76">
        <w:rPr>
          <w:rFonts w:asciiTheme="majorBidi" w:hAnsiTheme="majorBidi" w:cstheme="majorBidi"/>
          <w:b/>
          <w:w w:val="148"/>
        </w:rPr>
        <w:t>t</w:t>
      </w:r>
      <w:r w:rsidRPr="003E3F76">
        <w:rPr>
          <w:rFonts w:asciiTheme="majorBidi" w:hAnsiTheme="majorBidi" w:cstheme="majorBidi"/>
          <w:b/>
          <w:spacing w:val="10"/>
        </w:rPr>
        <w:t xml:space="preserve"> </w:t>
      </w:r>
      <w:r w:rsidRPr="003E3F76">
        <w:rPr>
          <w:rFonts w:asciiTheme="majorBidi" w:hAnsiTheme="majorBidi" w:cstheme="majorBidi"/>
          <w:b/>
          <w:spacing w:val="8"/>
        </w:rPr>
        <w:t>ou</w:t>
      </w:r>
      <w:r w:rsidRPr="003E3F76">
        <w:rPr>
          <w:rFonts w:asciiTheme="majorBidi" w:hAnsiTheme="majorBidi" w:cstheme="majorBidi"/>
          <w:b/>
        </w:rPr>
        <w:t>r</w:t>
      </w:r>
      <w:r w:rsidRPr="003E3F76">
        <w:rPr>
          <w:rFonts w:asciiTheme="majorBidi" w:hAnsiTheme="majorBidi" w:cstheme="majorBidi"/>
          <w:b/>
          <w:spacing w:val="49"/>
        </w:rPr>
        <w:t xml:space="preserve"> </w:t>
      </w:r>
      <w:r w:rsidRPr="003E3F76">
        <w:rPr>
          <w:rFonts w:asciiTheme="majorBidi" w:hAnsiTheme="majorBidi" w:cstheme="majorBidi"/>
          <w:b/>
          <w:spacing w:val="8"/>
          <w:w w:val="124"/>
        </w:rPr>
        <w:t>w</w:t>
      </w:r>
      <w:r w:rsidRPr="003E3F76">
        <w:rPr>
          <w:rFonts w:asciiTheme="majorBidi" w:hAnsiTheme="majorBidi" w:cstheme="majorBidi"/>
          <w:b/>
          <w:spacing w:val="8"/>
          <w:w w:val="134"/>
        </w:rPr>
        <w:t>e</w:t>
      </w:r>
      <w:r w:rsidRPr="003E3F76">
        <w:rPr>
          <w:rFonts w:asciiTheme="majorBidi" w:hAnsiTheme="majorBidi" w:cstheme="majorBidi"/>
          <w:b/>
          <w:spacing w:val="8"/>
          <w:w w:val="111"/>
        </w:rPr>
        <w:t>b</w:t>
      </w:r>
      <w:r w:rsidRPr="003E3F76">
        <w:rPr>
          <w:rFonts w:asciiTheme="majorBidi" w:hAnsiTheme="majorBidi" w:cstheme="majorBidi"/>
          <w:b/>
          <w:spacing w:val="8"/>
          <w:w w:val="137"/>
        </w:rPr>
        <w:t>s</w:t>
      </w:r>
      <w:r w:rsidRPr="003E3F76">
        <w:rPr>
          <w:rFonts w:asciiTheme="majorBidi" w:hAnsiTheme="majorBidi" w:cstheme="majorBidi"/>
          <w:b/>
          <w:spacing w:val="8"/>
          <w:w w:val="87"/>
        </w:rPr>
        <w:t>i</w:t>
      </w:r>
      <w:r w:rsidRPr="003E3F76">
        <w:rPr>
          <w:rFonts w:asciiTheme="majorBidi" w:hAnsiTheme="majorBidi" w:cstheme="majorBidi"/>
          <w:b/>
          <w:spacing w:val="8"/>
          <w:w w:val="148"/>
        </w:rPr>
        <w:t>t</w:t>
      </w:r>
      <w:r w:rsidRPr="003E3F76">
        <w:rPr>
          <w:rFonts w:asciiTheme="majorBidi" w:hAnsiTheme="majorBidi" w:cstheme="majorBidi"/>
          <w:b/>
          <w:w w:val="134"/>
        </w:rPr>
        <w:t>e</w:t>
      </w:r>
      <w:r w:rsidR="003E3F76" w:rsidRPr="003E3F76">
        <w:rPr>
          <w:rFonts w:asciiTheme="majorBidi" w:hAnsiTheme="majorBidi" w:cstheme="majorBidi"/>
          <w:b/>
          <w:w w:val="134"/>
        </w:rPr>
        <w:t xml:space="preserve"> wwwdoloreshuerta.org</w:t>
      </w:r>
      <w:r w:rsidRPr="003E3F76">
        <w:rPr>
          <w:rFonts w:asciiTheme="majorBidi" w:hAnsiTheme="majorBidi" w:cstheme="majorBidi"/>
          <w:b/>
          <w:spacing w:val="10"/>
        </w:rPr>
        <w:t xml:space="preserve"> </w:t>
      </w:r>
      <w:hyperlink r:id="rId13"/>
      <w:r w:rsidR="003E3F76" w:rsidRPr="003E3F76">
        <w:rPr>
          <w:rFonts w:asciiTheme="majorBidi" w:hAnsiTheme="majorBidi" w:cstheme="majorBidi"/>
          <w:b/>
          <w:w w:val="123"/>
        </w:rPr>
        <w:t xml:space="preserve"> </w:t>
      </w:r>
      <w:r w:rsidRPr="003E3F76">
        <w:rPr>
          <w:rFonts w:asciiTheme="majorBidi" w:hAnsiTheme="majorBidi" w:cstheme="majorBidi"/>
          <w:b/>
          <w:spacing w:val="10"/>
        </w:rPr>
        <w:t xml:space="preserve"> </w:t>
      </w:r>
      <w:r w:rsidRPr="003E3F76">
        <w:rPr>
          <w:rFonts w:asciiTheme="majorBidi" w:hAnsiTheme="majorBidi" w:cstheme="majorBidi"/>
          <w:b/>
          <w:spacing w:val="8"/>
          <w:w w:val="122"/>
        </w:rPr>
        <w:t>o</w:t>
      </w:r>
      <w:r w:rsidRPr="003E3F76">
        <w:rPr>
          <w:rFonts w:asciiTheme="majorBidi" w:hAnsiTheme="majorBidi" w:cstheme="majorBidi"/>
          <w:b/>
          <w:w w:val="114"/>
        </w:rPr>
        <w:t xml:space="preserve">r </w:t>
      </w:r>
      <w:r w:rsidRPr="003E3F76">
        <w:rPr>
          <w:rFonts w:asciiTheme="majorBidi" w:hAnsiTheme="majorBidi" w:cstheme="majorBidi"/>
          <w:b/>
          <w:spacing w:val="8"/>
          <w:w w:val="132"/>
        </w:rPr>
        <w:t>c</w:t>
      </w:r>
      <w:r w:rsidRPr="003E3F76">
        <w:rPr>
          <w:rFonts w:asciiTheme="majorBidi" w:hAnsiTheme="majorBidi" w:cstheme="majorBidi"/>
          <w:b/>
          <w:spacing w:val="8"/>
          <w:w w:val="122"/>
        </w:rPr>
        <w:t>o</w:t>
      </w:r>
      <w:r w:rsidRPr="003E3F76">
        <w:rPr>
          <w:rFonts w:asciiTheme="majorBidi" w:hAnsiTheme="majorBidi" w:cstheme="majorBidi"/>
          <w:b/>
          <w:spacing w:val="8"/>
          <w:w w:val="104"/>
        </w:rPr>
        <w:t>n</w:t>
      </w:r>
      <w:r w:rsidRPr="003E3F76">
        <w:rPr>
          <w:rFonts w:asciiTheme="majorBidi" w:hAnsiTheme="majorBidi" w:cstheme="majorBidi"/>
          <w:b/>
          <w:spacing w:val="8"/>
          <w:w w:val="148"/>
        </w:rPr>
        <w:t>t</w:t>
      </w:r>
      <w:r w:rsidRPr="003E3F76">
        <w:rPr>
          <w:rFonts w:asciiTheme="majorBidi" w:hAnsiTheme="majorBidi" w:cstheme="majorBidi"/>
          <w:b/>
          <w:spacing w:val="8"/>
          <w:w w:val="127"/>
        </w:rPr>
        <w:t>a</w:t>
      </w:r>
      <w:r w:rsidRPr="003E3F76">
        <w:rPr>
          <w:rFonts w:asciiTheme="majorBidi" w:hAnsiTheme="majorBidi" w:cstheme="majorBidi"/>
          <w:b/>
          <w:spacing w:val="8"/>
          <w:w w:val="132"/>
        </w:rPr>
        <w:t>c</w:t>
      </w:r>
      <w:r w:rsidRPr="003E3F76">
        <w:rPr>
          <w:rFonts w:asciiTheme="majorBidi" w:hAnsiTheme="majorBidi" w:cstheme="majorBidi"/>
          <w:b/>
          <w:w w:val="148"/>
        </w:rPr>
        <w:t>t</w:t>
      </w:r>
      <w:r w:rsidRPr="003E3F76">
        <w:rPr>
          <w:rFonts w:asciiTheme="majorBidi" w:hAnsiTheme="majorBidi" w:cstheme="majorBidi"/>
          <w:b/>
          <w:spacing w:val="10"/>
        </w:rPr>
        <w:t xml:space="preserve"> </w:t>
      </w:r>
      <w:r w:rsidRPr="003E3F76">
        <w:rPr>
          <w:rFonts w:asciiTheme="majorBidi" w:hAnsiTheme="majorBidi" w:cstheme="majorBidi"/>
          <w:b/>
          <w:spacing w:val="10"/>
          <w:w w:val="123"/>
        </w:rPr>
        <w:t>u</w:t>
      </w:r>
      <w:r w:rsidRPr="003E3F76">
        <w:rPr>
          <w:rFonts w:asciiTheme="majorBidi" w:hAnsiTheme="majorBidi" w:cstheme="majorBidi"/>
          <w:b/>
          <w:w w:val="123"/>
        </w:rPr>
        <w:t>s</w:t>
      </w:r>
      <w:r w:rsidRPr="003E3F76">
        <w:rPr>
          <w:rFonts w:asciiTheme="majorBidi" w:hAnsiTheme="majorBidi" w:cstheme="majorBidi"/>
          <w:b/>
          <w:spacing w:val="-14"/>
          <w:w w:val="123"/>
        </w:rPr>
        <w:t xml:space="preserve"> </w:t>
      </w:r>
      <w:r w:rsidRPr="003E3F76">
        <w:rPr>
          <w:rFonts w:asciiTheme="majorBidi" w:hAnsiTheme="majorBidi" w:cstheme="majorBidi"/>
          <w:b/>
          <w:spacing w:val="10"/>
          <w:w w:val="123"/>
        </w:rPr>
        <w:t>toda</w:t>
      </w:r>
      <w:r w:rsidRPr="003E3F76">
        <w:rPr>
          <w:rFonts w:asciiTheme="majorBidi" w:hAnsiTheme="majorBidi" w:cstheme="majorBidi"/>
          <w:b/>
          <w:w w:val="123"/>
        </w:rPr>
        <w:t>y</w:t>
      </w:r>
      <w:r w:rsidRPr="003E3F76">
        <w:rPr>
          <w:rFonts w:asciiTheme="majorBidi" w:hAnsiTheme="majorBidi" w:cstheme="majorBidi"/>
          <w:b/>
          <w:spacing w:val="-10"/>
          <w:w w:val="123"/>
        </w:rPr>
        <w:t xml:space="preserve"> </w:t>
      </w:r>
      <w:r w:rsidR="003E3F76" w:rsidRPr="003E3F76">
        <w:rPr>
          <w:rFonts w:asciiTheme="majorBidi" w:hAnsiTheme="majorBidi" w:cstheme="majorBidi"/>
          <w:b/>
          <w:spacing w:val="10"/>
          <w:w w:val="123"/>
        </w:rPr>
        <w:t>at camplyfe@doloreshuerta.org</w:t>
      </w:r>
    </w:p>
    <w:sectPr w:rsidR="00AC6896" w:rsidRPr="003E3F76" w:rsidSect="003E3F76">
      <w:type w:val="continuous"/>
      <w:pgSz w:w="12240" w:h="15840"/>
      <w:pgMar w:top="360" w:right="1720" w:bottom="280" w:left="20" w:header="720" w:footer="720" w:gutter="0"/>
      <w:cols w:num="2" w:space="6326" w:equalWidth="0">
        <w:col w:w="1817" w:space="1238"/>
        <w:col w:w="7445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9536D9"/>
    <w:multiLevelType w:val="multilevel"/>
    <w:tmpl w:val="E02EF5F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675525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896"/>
    <w:rsid w:val="003E3F76"/>
    <w:rsid w:val="006A4799"/>
    <w:rsid w:val="006D5406"/>
    <w:rsid w:val="00AC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6A8BB5D7"/>
  <w15:docId w15:val="{EC9A6E8F-7B29-4FBA-95A6-4BDCBAC58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doloreshuerta.or*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115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Reyna Castellanos</cp:lastModifiedBy>
  <cp:revision>2</cp:revision>
  <dcterms:created xsi:type="dcterms:W3CDTF">2023-05-09T05:42:00Z</dcterms:created>
  <dcterms:modified xsi:type="dcterms:W3CDTF">2023-05-09T06:03:00Z</dcterms:modified>
</cp:coreProperties>
</file>