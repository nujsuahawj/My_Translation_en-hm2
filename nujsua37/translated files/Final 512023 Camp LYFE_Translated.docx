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6119B" w14:textId="5FC63C8C" w:rsidR="006A4799" w:rsidRPr="006A4799" w:rsidRDefault="004F7CCF" w:rsidP="003E3F76">
      <w:pPr>
        <w:spacing w:line="680" w:lineRule="exact"/>
        <w:ind w:left="1581"/>
        <w:jc w:val="center"/>
        <w:rPr>
          <w:b/>
          <w:bCs/>
          <w:w w:val="88"/>
          <w:sz w:val="56"/>
          <w:szCs w:val="56"/>
        </w:rPr>
      </w:pPr>
      <w:r>
        <w:rPr>
          <w:b/>
          <w:bCs/>
          <w:w w:val="88"/>
          <w:sz w:val="56"/>
          <w:szCs w:val="56"/>
        </w:rPr>
        <w:t xml:space="preserve">LUB KOOS HAUM </w:t>
      </w:r>
      <w:r w:rsidR="003E3F76" w:rsidRPr="006A4799">
        <w:rPr>
          <w:b/>
          <w:bCs/>
          <w:w w:val="88"/>
          <w:sz w:val="56"/>
          <w:szCs w:val="56"/>
        </w:rPr>
        <w:t xml:space="preserve">DOLORES HUERTA CAMP LYFE </w:t>
      </w:r>
    </w:p>
    <w:p w14:paraId="01F8A0C1" w14:textId="7A998F94" w:rsidR="00AC6896" w:rsidRPr="006A4799" w:rsidRDefault="003E3F76" w:rsidP="003E3F76">
      <w:pPr>
        <w:spacing w:line="680" w:lineRule="exact"/>
        <w:ind w:left="1581"/>
        <w:jc w:val="center"/>
        <w:rPr>
          <w:b/>
          <w:bCs/>
          <w:sz w:val="65"/>
          <w:szCs w:val="65"/>
        </w:rPr>
      </w:pPr>
      <w:r w:rsidRPr="006A4799">
        <w:rPr>
          <w:b/>
          <w:bCs/>
          <w:w w:val="88"/>
          <w:sz w:val="56"/>
          <w:szCs w:val="56"/>
        </w:rPr>
        <w:t>2023</w:t>
      </w:r>
    </w:p>
    <w:p w14:paraId="3A3BACDC" w14:textId="77777777" w:rsidR="00AC6896" w:rsidRDefault="00AC6896">
      <w:pPr>
        <w:spacing w:before="2" w:line="120" w:lineRule="exact"/>
        <w:rPr>
          <w:sz w:val="13"/>
          <w:szCs w:val="13"/>
        </w:rPr>
      </w:pPr>
    </w:p>
    <w:p w14:paraId="1E6335DD" w14:textId="77777777" w:rsidR="00AC6896" w:rsidRDefault="00AC6896">
      <w:pPr>
        <w:spacing w:line="200" w:lineRule="exact"/>
      </w:pPr>
    </w:p>
    <w:p w14:paraId="5F1623C5" w14:textId="77777777" w:rsidR="00AC6896" w:rsidRDefault="00AC6896">
      <w:pPr>
        <w:spacing w:line="200" w:lineRule="exact"/>
      </w:pPr>
    </w:p>
    <w:p w14:paraId="6F671727" w14:textId="77777777" w:rsidR="00AC6896" w:rsidRDefault="00AC6896">
      <w:pPr>
        <w:spacing w:line="200" w:lineRule="exact"/>
      </w:pPr>
    </w:p>
    <w:p w14:paraId="60F02428" w14:textId="77777777" w:rsidR="00AC6896" w:rsidRDefault="00AC6896">
      <w:pPr>
        <w:spacing w:line="200" w:lineRule="exact"/>
      </w:pPr>
    </w:p>
    <w:p w14:paraId="77A80F6F" w14:textId="77777777" w:rsidR="00AC6896" w:rsidRDefault="00AC6896">
      <w:pPr>
        <w:spacing w:line="200" w:lineRule="exact"/>
      </w:pPr>
    </w:p>
    <w:p w14:paraId="05650DAA" w14:textId="77777777" w:rsidR="00AC6896" w:rsidRDefault="00AC6896">
      <w:pPr>
        <w:spacing w:line="200" w:lineRule="exact"/>
      </w:pPr>
    </w:p>
    <w:p w14:paraId="10C9DB72" w14:textId="77777777" w:rsidR="00AC6896" w:rsidRDefault="00AC6896">
      <w:pPr>
        <w:spacing w:line="200" w:lineRule="exact"/>
      </w:pPr>
    </w:p>
    <w:p w14:paraId="2AF47018" w14:textId="77777777" w:rsidR="00AC6896" w:rsidRDefault="00AC6896">
      <w:pPr>
        <w:spacing w:line="200" w:lineRule="exact"/>
      </w:pPr>
    </w:p>
    <w:p w14:paraId="7E7D0DB9" w14:textId="77777777" w:rsidR="00AC6896" w:rsidRDefault="00AC6896">
      <w:pPr>
        <w:spacing w:line="200" w:lineRule="exact"/>
      </w:pPr>
    </w:p>
    <w:p w14:paraId="1E847D93" w14:textId="77777777" w:rsidR="00AC6896" w:rsidRDefault="00AC6896">
      <w:pPr>
        <w:spacing w:line="200" w:lineRule="exact"/>
      </w:pPr>
    </w:p>
    <w:p w14:paraId="5BD2448C" w14:textId="77777777" w:rsidR="00AC6896" w:rsidRDefault="00AC6896">
      <w:pPr>
        <w:spacing w:line="200" w:lineRule="exact"/>
      </w:pPr>
    </w:p>
    <w:p w14:paraId="2C9C8807" w14:textId="77777777" w:rsidR="00AC6896" w:rsidRDefault="00AC6896">
      <w:pPr>
        <w:spacing w:line="200" w:lineRule="exact"/>
      </w:pPr>
    </w:p>
    <w:p w14:paraId="0C1B2DDE" w14:textId="77777777" w:rsidR="00AC6896" w:rsidRDefault="00AC6896">
      <w:pPr>
        <w:spacing w:line="200" w:lineRule="exact"/>
      </w:pPr>
    </w:p>
    <w:p w14:paraId="09BB4F68" w14:textId="77777777" w:rsidR="00AC6896" w:rsidRDefault="00AC6896">
      <w:pPr>
        <w:spacing w:line="200" w:lineRule="exact"/>
      </w:pPr>
    </w:p>
    <w:p w14:paraId="71E1ED45" w14:textId="77777777" w:rsidR="00AC6896" w:rsidRDefault="00AC6896">
      <w:pPr>
        <w:spacing w:line="200" w:lineRule="exact"/>
      </w:pPr>
    </w:p>
    <w:p w14:paraId="03585B85" w14:textId="77777777" w:rsidR="00AC6896" w:rsidRDefault="00AC6896">
      <w:pPr>
        <w:spacing w:line="200" w:lineRule="exact"/>
      </w:pPr>
    </w:p>
    <w:p w14:paraId="003EFFBA" w14:textId="77777777" w:rsidR="003E3F76" w:rsidRDefault="003E3F76" w:rsidP="006A4799">
      <w:pPr>
        <w:spacing w:line="640" w:lineRule="exact"/>
        <w:ind w:right="2716"/>
        <w:rPr>
          <w:color w:val="121B45"/>
          <w:w w:val="86"/>
          <w:position w:val="1"/>
          <w:sz w:val="64"/>
          <w:szCs w:val="64"/>
        </w:rPr>
      </w:pPr>
    </w:p>
    <w:p w14:paraId="6FBB9CB5" w14:textId="74026E90" w:rsidR="00AC6896" w:rsidRPr="00434494" w:rsidRDefault="004F7CCF" w:rsidP="006A4799">
      <w:pPr>
        <w:spacing w:line="640" w:lineRule="exact"/>
        <w:ind w:left="2880" w:right="1860"/>
        <w:jc w:val="center"/>
        <w:rPr>
          <w:rFonts w:ascii="Arial Black" w:hAnsi="Arial Black"/>
          <w:b/>
          <w:bCs/>
          <w:sz w:val="36"/>
          <w:szCs w:val="36"/>
        </w:rPr>
      </w:pPr>
      <w:r w:rsidRPr="00434494">
        <w:rPr>
          <w:rFonts w:ascii="Arial Black" w:hAnsi="Arial Black"/>
          <w:b/>
          <w:bCs/>
          <w:color w:val="121B45"/>
          <w:w w:val="86"/>
          <w:position w:val="1"/>
          <w:sz w:val="36"/>
          <w:szCs w:val="36"/>
        </w:rPr>
        <w:t>MUAJ TSHWM SIM RAU</w:t>
      </w:r>
    </w:p>
    <w:p w14:paraId="0B77D015" w14:textId="5F1ACC4F" w:rsidR="00AC6896" w:rsidRPr="00434494" w:rsidRDefault="004F7CCF">
      <w:pPr>
        <w:spacing w:line="580" w:lineRule="exact"/>
        <w:ind w:left="1753" w:right="54"/>
        <w:jc w:val="center"/>
        <w:rPr>
          <w:rFonts w:ascii="Arial Black" w:hAnsi="Arial Black"/>
          <w:b/>
          <w:bCs/>
          <w:sz w:val="36"/>
          <w:szCs w:val="36"/>
        </w:rPr>
      </w:pPr>
      <w:r w:rsidRPr="00434494">
        <w:rPr>
          <w:rFonts w:ascii="Arial Black" w:hAnsi="Arial Black"/>
          <w:b/>
          <w:bCs/>
          <w:color w:val="121B45"/>
          <w:w w:val="131"/>
          <w:position w:val="2"/>
          <w:sz w:val="36"/>
          <w:szCs w:val="36"/>
        </w:rPr>
        <w:t>LUB XYA HLI HNUB TIM</w:t>
      </w:r>
      <w:r w:rsidR="00000000" w:rsidRPr="00434494">
        <w:rPr>
          <w:rFonts w:ascii="Arial Black" w:hAnsi="Arial Black"/>
          <w:b/>
          <w:bCs/>
          <w:color w:val="121B45"/>
          <w:spacing w:val="-35"/>
          <w:position w:val="2"/>
          <w:sz w:val="36"/>
          <w:szCs w:val="36"/>
        </w:rPr>
        <w:t xml:space="preserve"> </w:t>
      </w:r>
      <w:r w:rsidR="00000000" w:rsidRPr="00434494">
        <w:rPr>
          <w:rFonts w:ascii="Arial Black" w:hAnsi="Arial Black"/>
          <w:b/>
          <w:bCs/>
          <w:color w:val="121B45"/>
          <w:w w:val="94"/>
          <w:position w:val="2"/>
          <w:sz w:val="36"/>
          <w:szCs w:val="36"/>
        </w:rPr>
        <w:t>23</w:t>
      </w:r>
      <w:r w:rsidR="00000000" w:rsidRPr="00434494">
        <w:rPr>
          <w:rFonts w:ascii="Arial Black" w:hAnsi="Arial Black"/>
          <w:b/>
          <w:bCs/>
          <w:color w:val="121B45"/>
          <w:spacing w:val="-24"/>
          <w:w w:val="94"/>
          <w:position w:val="2"/>
          <w:sz w:val="36"/>
          <w:szCs w:val="36"/>
        </w:rPr>
        <w:t xml:space="preserve"> </w:t>
      </w:r>
      <w:r w:rsidRPr="00434494">
        <w:rPr>
          <w:rFonts w:ascii="Arial Black" w:hAnsi="Arial Black"/>
          <w:b/>
          <w:bCs/>
          <w:color w:val="121B45"/>
          <w:position w:val="2"/>
          <w:sz w:val="36"/>
          <w:szCs w:val="36"/>
        </w:rPr>
        <w:t>–</w:t>
      </w:r>
      <w:r w:rsidR="00000000" w:rsidRPr="00434494">
        <w:rPr>
          <w:rFonts w:ascii="Arial Black" w:hAnsi="Arial Black"/>
          <w:b/>
          <w:bCs/>
          <w:color w:val="121B45"/>
          <w:spacing w:val="-5"/>
          <w:position w:val="2"/>
          <w:sz w:val="36"/>
          <w:szCs w:val="36"/>
        </w:rPr>
        <w:t xml:space="preserve"> </w:t>
      </w:r>
      <w:r w:rsidRPr="00434494">
        <w:rPr>
          <w:rFonts w:ascii="Arial Black" w:hAnsi="Arial Black"/>
          <w:b/>
          <w:bCs/>
          <w:color w:val="121B45"/>
          <w:w w:val="86"/>
          <w:position w:val="2"/>
          <w:sz w:val="36"/>
          <w:szCs w:val="36"/>
        </w:rPr>
        <w:t>LUB YIM HLI HNUB TIM 5</w:t>
      </w:r>
      <w:r w:rsidR="00000000" w:rsidRPr="00434494">
        <w:rPr>
          <w:rFonts w:ascii="Arial Black" w:hAnsi="Arial Black"/>
          <w:b/>
          <w:bCs/>
          <w:color w:val="121B45"/>
          <w:w w:val="101"/>
          <w:position w:val="2"/>
          <w:sz w:val="36"/>
          <w:szCs w:val="36"/>
        </w:rPr>
        <w:t>2</w:t>
      </w:r>
      <w:r w:rsidR="00000000" w:rsidRPr="00434494">
        <w:rPr>
          <w:rFonts w:ascii="Arial Black" w:hAnsi="Arial Black"/>
          <w:b/>
          <w:bCs/>
          <w:color w:val="121B45"/>
          <w:w w:val="126"/>
          <w:position w:val="2"/>
          <w:sz w:val="36"/>
          <w:szCs w:val="36"/>
        </w:rPr>
        <w:t>0</w:t>
      </w:r>
      <w:r w:rsidR="00000000" w:rsidRPr="00434494">
        <w:rPr>
          <w:rFonts w:ascii="Arial Black" w:hAnsi="Arial Black"/>
          <w:b/>
          <w:bCs/>
          <w:color w:val="121B45"/>
          <w:w w:val="101"/>
          <w:position w:val="2"/>
          <w:sz w:val="36"/>
          <w:szCs w:val="36"/>
        </w:rPr>
        <w:t>2</w:t>
      </w:r>
      <w:r w:rsidR="00000000" w:rsidRPr="00434494">
        <w:rPr>
          <w:rFonts w:ascii="Arial Black" w:hAnsi="Arial Black"/>
          <w:b/>
          <w:bCs/>
          <w:color w:val="121B45"/>
          <w:w w:val="105"/>
          <w:position w:val="2"/>
          <w:sz w:val="36"/>
          <w:szCs w:val="36"/>
        </w:rPr>
        <w:t>3</w:t>
      </w:r>
    </w:p>
    <w:p w14:paraId="6E6910F6" w14:textId="32DE4333" w:rsidR="00AC6896" w:rsidRPr="00434494" w:rsidRDefault="00F16787" w:rsidP="006D5406">
      <w:pPr>
        <w:spacing w:line="480" w:lineRule="atLeast"/>
        <w:ind w:left="1982" w:right="371"/>
        <w:jc w:val="center"/>
        <w:rPr>
          <w:rFonts w:ascii="Arial Nova Light" w:hAnsi="Arial Nova Light" w:cstheme="minorBidi"/>
          <w:sz w:val="18"/>
          <w:szCs w:val="18"/>
        </w:rPr>
        <w:sectPr w:rsidR="00AC6896" w:rsidRPr="00434494">
          <w:pgSz w:w="12240" w:h="15840"/>
          <w:pgMar w:top="360" w:right="1720" w:bottom="280" w:left="20" w:header="720" w:footer="720" w:gutter="0"/>
          <w:cols w:space="720"/>
        </w:sectPr>
      </w:pP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Sau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npe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thiab 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tuaj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koom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nrog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peb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>ntawm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Camp LYFE, 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muaj 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pub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dawb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,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ib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hmos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, 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yog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ob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-lub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lim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tiam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rau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ntawm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kev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ncaj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ncees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thiab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kev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ua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yeeb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yam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rau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cov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hluas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hnub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nyoog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13-18 (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uas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tseem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nyob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hauv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tsev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kawm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theem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siab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).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Peb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cov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neeg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txawj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ntse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thiab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paub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txog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tus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kws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kos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duab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yuav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muab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kev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cob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qhia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hauv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tsib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yam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txuj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ci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uas</w:t>
      </w:r>
      <w:proofErr w:type="spellEnd"/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 </w:t>
      </w:r>
      <w:r w:rsidRPr="00434494">
        <w:rPr>
          <w:rFonts w:ascii="Arial Nova Light" w:hAnsi="Arial Nova Light" w:cstheme="minorBidi"/>
          <w:w w:val="115"/>
          <w:sz w:val="18"/>
          <w:szCs w:val="18"/>
        </w:rPr>
        <w:t xml:space="preserve">tseem </w:t>
      </w:r>
      <w:proofErr w:type="spellStart"/>
      <w:r w:rsidRPr="00434494">
        <w:rPr>
          <w:rFonts w:ascii="Arial Nova Light" w:hAnsi="Arial Nova Light" w:cstheme="minorBidi"/>
          <w:w w:val="115"/>
          <w:sz w:val="18"/>
          <w:szCs w:val="18"/>
        </w:rPr>
        <w:t>ceeb</w:t>
      </w:r>
      <w:proofErr w:type="spellEnd"/>
      <w:r w:rsidR="006A4799" w:rsidRPr="00434494">
        <w:rPr>
          <w:rFonts w:ascii="Arial Nova Light" w:hAnsi="Arial Nova Light" w:cstheme="minorBidi"/>
          <w:w w:val="130"/>
          <w:sz w:val="18"/>
          <w:szCs w:val="18"/>
        </w:rPr>
        <w:t xml:space="preserve">. </w:t>
      </w:r>
    </w:p>
    <w:p w14:paraId="65CEA148" w14:textId="1DCB1733" w:rsidR="00AC6896" w:rsidRPr="00A310AB" w:rsidRDefault="00905026" w:rsidP="006A4799">
      <w:pPr>
        <w:spacing w:before="69" w:line="264" w:lineRule="auto"/>
        <w:ind w:right="-22"/>
        <w:jc w:val="center"/>
        <w:rPr>
          <w:rFonts w:asciiTheme="minorBidi" w:hAnsiTheme="minorBidi" w:cstheme="minorBidi"/>
        </w:rPr>
      </w:pPr>
      <w:proofErr w:type="spellStart"/>
      <w:r w:rsidRPr="00A310AB">
        <w:rPr>
          <w:rFonts w:asciiTheme="minorBidi" w:hAnsiTheme="minorBidi" w:cstheme="minorBidi"/>
          <w:w w:val="98"/>
        </w:rPr>
        <w:t>Yuav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proofErr w:type="spellStart"/>
      <w:r w:rsidRPr="00A310AB">
        <w:rPr>
          <w:rFonts w:asciiTheme="minorBidi" w:hAnsiTheme="minorBidi" w:cstheme="minorBidi"/>
          <w:w w:val="98"/>
        </w:rPr>
        <w:t>tsum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nyob </w:t>
      </w:r>
      <w:proofErr w:type="spellStart"/>
      <w:r w:rsidRPr="00A310AB">
        <w:rPr>
          <w:rFonts w:asciiTheme="minorBidi" w:hAnsiTheme="minorBidi" w:cstheme="minorBidi"/>
          <w:w w:val="98"/>
        </w:rPr>
        <w:t>hauv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proofErr w:type="spellStart"/>
      <w:r w:rsidR="00A310AB" w:rsidRPr="00A310AB">
        <w:rPr>
          <w:rFonts w:asciiTheme="minorBidi" w:hAnsiTheme="minorBidi" w:cstheme="minorBidi"/>
          <w:w w:val="98"/>
        </w:rPr>
        <w:t>xeev</w:t>
      </w:r>
      <w:proofErr w:type="spellEnd"/>
      <w:r w:rsidR="00A310AB" w:rsidRPr="00A310AB">
        <w:rPr>
          <w:rFonts w:asciiTheme="minorBidi" w:hAnsiTheme="minorBidi" w:cstheme="minorBidi"/>
          <w:w w:val="98"/>
        </w:rPr>
        <w:t xml:space="preserve"> </w:t>
      </w:r>
      <w:r w:rsidRPr="00A310AB">
        <w:rPr>
          <w:rFonts w:asciiTheme="minorBidi" w:hAnsiTheme="minorBidi" w:cstheme="minorBidi"/>
          <w:w w:val="98"/>
        </w:rPr>
        <w:t xml:space="preserve">California, qhov </w:t>
      </w:r>
      <w:proofErr w:type="spellStart"/>
      <w:r w:rsidRPr="00A310AB">
        <w:rPr>
          <w:rFonts w:asciiTheme="minorBidi" w:hAnsiTheme="minorBidi" w:cstheme="minorBidi"/>
          <w:w w:val="98"/>
        </w:rPr>
        <w:t>kev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proofErr w:type="spellStart"/>
      <w:r w:rsidRPr="00A310AB">
        <w:rPr>
          <w:rFonts w:asciiTheme="minorBidi" w:hAnsiTheme="minorBidi" w:cstheme="minorBidi"/>
          <w:w w:val="98"/>
        </w:rPr>
        <w:t>nyiam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proofErr w:type="spellStart"/>
      <w:r w:rsidRPr="00A310AB">
        <w:rPr>
          <w:rFonts w:asciiTheme="minorBidi" w:hAnsiTheme="minorBidi" w:cstheme="minorBidi"/>
          <w:w w:val="98"/>
        </w:rPr>
        <w:t>yuav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r w:rsidR="00A310AB" w:rsidRPr="00A310AB">
        <w:rPr>
          <w:rFonts w:asciiTheme="minorBidi" w:hAnsiTheme="minorBidi" w:cstheme="minorBidi"/>
          <w:w w:val="98"/>
        </w:rPr>
        <w:t xml:space="preserve">muaj </w:t>
      </w:r>
      <w:proofErr w:type="spellStart"/>
      <w:r w:rsidR="00A310AB" w:rsidRPr="00A310AB">
        <w:rPr>
          <w:rFonts w:asciiTheme="minorBidi" w:hAnsiTheme="minorBidi" w:cstheme="minorBidi"/>
          <w:w w:val="98"/>
        </w:rPr>
        <w:t>kev</w:t>
      </w:r>
      <w:proofErr w:type="spellEnd"/>
      <w:r w:rsidR="00A310AB" w:rsidRPr="00A310AB">
        <w:rPr>
          <w:rFonts w:asciiTheme="minorBidi" w:hAnsiTheme="minorBidi" w:cstheme="minorBidi"/>
          <w:w w:val="98"/>
        </w:rPr>
        <w:t xml:space="preserve"> cob </w:t>
      </w:r>
      <w:proofErr w:type="spellStart"/>
      <w:r w:rsidR="00A310AB" w:rsidRPr="00A310AB">
        <w:rPr>
          <w:rFonts w:asciiTheme="minorBidi" w:hAnsiTheme="minorBidi" w:cstheme="minorBidi"/>
          <w:w w:val="98"/>
        </w:rPr>
        <w:t>qhia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proofErr w:type="spellStart"/>
      <w:r w:rsidRPr="00A310AB">
        <w:rPr>
          <w:rFonts w:asciiTheme="minorBidi" w:hAnsiTheme="minorBidi" w:cstheme="minorBidi"/>
          <w:w w:val="98"/>
        </w:rPr>
        <w:t>rau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proofErr w:type="spellStart"/>
      <w:r w:rsidRPr="00A310AB">
        <w:rPr>
          <w:rFonts w:asciiTheme="minorBidi" w:hAnsiTheme="minorBidi" w:cstheme="minorBidi"/>
          <w:w w:val="98"/>
        </w:rPr>
        <w:t>cov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</w:t>
      </w:r>
      <w:proofErr w:type="spellStart"/>
      <w:r w:rsidRPr="00A310AB">
        <w:rPr>
          <w:rFonts w:asciiTheme="minorBidi" w:hAnsiTheme="minorBidi" w:cstheme="minorBidi"/>
          <w:w w:val="98"/>
        </w:rPr>
        <w:t>neeg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nyob </w:t>
      </w:r>
      <w:proofErr w:type="spellStart"/>
      <w:r w:rsidRPr="00A310AB">
        <w:rPr>
          <w:rFonts w:asciiTheme="minorBidi" w:hAnsiTheme="minorBidi" w:cstheme="minorBidi"/>
          <w:w w:val="98"/>
        </w:rPr>
        <w:t>hauv</w:t>
      </w:r>
      <w:proofErr w:type="spellEnd"/>
      <w:r w:rsidRPr="00A310AB">
        <w:rPr>
          <w:rFonts w:asciiTheme="minorBidi" w:hAnsiTheme="minorBidi" w:cstheme="minorBidi"/>
          <w:w w:val="98"/>
        </w:rPr>
        <w:t xml:space="preserve"> Central Valley </w:t>
      </w:r>
    </w:p>
    <w:p w14:paraId="024B978D" w14:textId="77777777" w:rsidR="006A4799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</w:p>
    <w:p w14:paraId="41D7EB07" w14:textId="77777777" w:rsidR="006A4799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</w:p>
    <w:p w14:paraId="59027017" w14:textId="689C1B3C" w:rsidR="00AC6896" w:rsidRPr="00A310AB" w:rsidRDefault="00E87FF4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2"/>
          <w:szCs w:val="22"/>
        </w:rPr>
      </w:pPr>
      <w:r w:rsidRPr="00A310AB">
        <w:rPr>
          <w:rFonts w:ascii="Arial Black" w:hAnsi="Arial Black"/>
          <w:b/>
          <w:w w:val="105"/>
          <w:sz w:val="22"/>
          <w:szCs w:val="22"/>
        </w:rPr>
        <w:t xml:space="preserve">Kev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ua</w:t>
      </w:r>
      <w:proofErr w:type="spellEnd"/>
      <w:r w:rsidRPr="00A310AB">
        <w:rPr>
          <w:rFonts w:ascii="Arial Black" w:hAnsi="Arial Black"/>
          <w:b/>
          <w:w w:val="105"/>
          <w:sz w:val="22"/>
          <w:szCs w:val="22"/>
        </w:rPr>
        <w:t xml:space="preserve"> las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voos</w:t>
      </w:r>
      <w:proofErr w:type="spellEnd"/>
    </w:p>
    <w:p w14:paraId="10E3E165" w14:textId="7D09E049" w:rsidR="006A4799" w:rsidRPr="00A310AB" w:rsidRDefault="00E87FF4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2"/>
          <w:szCs w:val="22"/>
        </w:rPr>
      </w:pPr>
      <w:r w:rsidRPr="00A310AB">
        <w:rPr>
          <w:rFonts w:ascii="Arial Black" w:hAnsi="Arial Black"/>
          <w:b/>
          <w:w w:val="105"/>
          <w:sz w:val="22"/>
          <w:szCs w:val="22"/>
        </w:rPr>
        <w:t xml:space="preserve">Kev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ua</w:t>
      </w:r>
      <w:proofErr w:type="spellEnd"/>
      <w:r w:rsidRPr="00A310AB">
        <w:rPr>
          <w:rFonts w:ascii="Arial Black" w:hAnsi="Arial Black"/>
          <w:b/>
          <w:w w:val="105"/>
          <w:sz w:val="22"/>
          <w:szCs w:val="22"/>
        </w:rPr>
        <w:t xml:space="preserve">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yeeb</w:t>
      </w:r>
      <w:proofErr w:type="spellEnd"/>
      <w:r w:rsidRPr="00A310AB">
        <w:rPr>
          <w:rFonts w:ascii="Arial Black" w:hAnsi="Arial Black"/>
          <w:b/>
          <w:w w:val="105"/>
          <w:sz w:val="22"/>
          <w:szCs w:val="22"/>
        </w:rPr>
        <w:t xml:space="preserve"> yam</w:t>
      </w:r>
    </w:p>
    <w:p w14:paraId="5F2B49BF" w14:textId="7BD657BD" w:rsidR="006A4799" w:rsidRPr="00A310AB" w:rsidRDefault="00E87FF4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2"/>
          <w:szCs w:val="22"/>
        </w:rPr>
      </w:pPr>
      <w:r w:rsidRPr="00A310AB">
        <w:rPr>
          <w:rFonts w:ascii="Arial Black" w:hAnsi="Arial Black"/>
          <w:b/>
          <w:w w:val="105"/>
          <w:sz w:val="22"/>
          <w:szCs w:val="22"/>
        </w:rPr>
        <w:t xml:space="preserve">Kev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hais</w:t>
      </w:r>
      <w:proofErr w:type="spellEnd"/>
      <w:r w:rsidRPr="00A310AB">
        <w:rPr>
          <w:rFonts w:ascii="Arial Black" w:hAnsi="Arial Black"/>
          <w:b/>
          <w:w w:val="105"/>
          <w:sz w:val="22"/>
          <w:szCs w:val="22"/>
        </w:rPr>
        <w:t xml:space="preserve">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lus</w:t>
      </w:r>
      <w:proofErr w:type="spellEnd"/>
    </w:p>
    <w:p w14:paraId="110193A5" w14:textId="6AD351DC" w:rsidR="006A4799" w:rsidRPr="00A310AB" w:rsidRDefault="00E87FF4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2"/>
          <w:szCs w:val="22"/>
        </w:rPr>
      </w:pPr>
      <w:r w:rsidRPr="00A310AB">
        <w:rPr>
          <w:rFonts w:ascii="Arial Black" w:hAnsi="Arial Black"/>
          <w:b/>
          <w:w w:val="105"/>
          <w:sz w:val="22"/>
          <w:szCs w:val="22"/>
        </w:rPr>
        <w:t xml:space="preserve">Kev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hus</w:t>
      </w:r>
      <w:proofErr w:type="spellEnd"/>
      <w:r w:rsidRPr="00A310AB">
        <w:rPr>
          <w:rFonts w:ascii="Arial Black" w:hAnsi="Arial Black"/>
          <w:b/>
          <w:w w:val="105"/>
          <w:sz w:val="22"/>
          <w:szCs w:val="22"/>
        </w:rPr>
        <w:t xml:space="preserve">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nkauj</w:t>
      </w:r>
      <w:proofErr w:type="spellEnd"/>
    </w:p>
    <w:p w14:paraId="14087ACA" w14:textId="61D38994" w:rsidR="006A4799" w:rsidRPr="00A310AB" w:rsidRDefault="00E87FF4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sz w:val="22"/>
          <w:szCs w:val="22"/>
        </w:rPr>
        <w:sectPr w:rsidR="006A4799" w:rsidRPr="00A310AB" w:rsidSect="006A4799">
          <w:type w:val="continuous"/>
          <w:pgSz w:w="12240" w:h="15840"/>
          <w:pgMar w:top="360" w:right="1767" w:bottom="280" w:left="20" w:header="720" w:footer="720" w:gutter="0"/>
          <w:cols w:num="2" w:space="720" w:equalWidth="0">
            <w:col w:w="2300" w:space="584"/>
            <w:col w:w="7616"/>
          </w:cols>
        </w:sectPr>
      </w:pPr>
      <w:r w:rsidRPr="00A310AB">
        <w:rPr>
          <w:rFonts w:ascii="Arial Black" w:hAnsi="Arial Black"/>
          <w:b/>
          <w:w w:val="105"/>
          <w:sz w:val="22"/>
          <w:szCs w:val="22"/>
        </w:rPr>
        <w:t xml:space="preserve">Kev kos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duab</w:t>
      </w:r>
      <w:proofErr w:type="spellEnd"/>
      <w:r w:rsidRPr="00A310AB">
        <w:rPr>
          <w:rFonts w:ascii="Arial Black" w:hAnsi="Arial Black"/>
          <w:b/>
          <w:w w:val="105"/>
          <w:sz w:val="22"/>
          <w:szCs w:val="22"/>
        </w:rPr>
        <w:t xml:space="preserve"> thiab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ke</w:t>
      </w:r>
      <w:proofErr w:type="spellEnd"/>
      <w:r w:rsidRPr="00A310AB">
        <w:rPr>
          <w:rFonts w:ascii="Arial Black" w:hAnsi="Arial Black"/>
          <w:b/>
          <w:w w:val="105"/>
          <w:sz w:val="22"/>
          <w:szCs w:val="22"/>
        </w:rPr>
        <w:t xml:space="preserve"> sib </w:t>
      </w:r>
      <w:proofErr w:type="spellStart"/>
      <w:r w:rsidRPr="00A310AB">
        <w:rPr>
          <w:rFonts w:ascii="Arial Black" w:hAnsi="Arial Black"/>
          <w:b/>
          <w:w w:val="105"/>
          <w:sz w:val="22"/>
          <w:szCs w:val="22"/>
        </w:rPr>
        <w:t>tham</w:t>
      </w:r>
      <w:proofErr w:type="spellEnd"/>
    </w:p>
    <w:p w14:paraId="245B519B" w14:textId="77777777" w:rsidR="00AC6896" w:rsidRDefault="00AC6896">
      <w:pPr>
        <w:spacing w:line="200" w:lineRule="exact"/>
      </w:pPr>
    </w:p>
    <w:p w14:paraId="5E565FF4" w14:textId="77777777" w:rsidR="00AC6896" w:rsidRDefault="00AC6896">
      <w:pPr>
        <w:spacing w:line="200" w:lineRule="exact"/>
      </w:pPr>
    </w:p>
    <w:p w14:paraId="32ABF9C5" w14:textId="77777777" w:rsidR="00AC6896" w:rsidRDefault="00AC6896">
      <w:pPr>
        <w:spacing w:line="200" w:lineRule="exact"/>
      </w:pPr>
    </w:p>
    <w:p w14:paraId="0A99C426" w14:textId="77777777" w:rsidR="00AC6896" w:rsidRDefault="00AC6896">
      <w:pPr>
        <w:spacing w:before="17" w:line="240" w:lineRule="exact"/>
        <w:rPr>
          <w:sz w:val="24"/>
          <w:szCs w:val="24"/>
        </w:rPr>
        <w:sectPr w:rsidR="00AC6896">
          <w:type w:val="continuous"/>
          <w:pgSz w:w="12240" w:h="15840"/>
          <w:pgMar w:top="360" w:right="1720" w:bottom="280" w:left="20" w:header="720" w:footer="720" w:gutter="0"/>
          <w:cols w:space="720"/>
        </w:sectPr>
      </w:pPr>
    </w:p>
    <w:p w14:paraId="4806A784" w14:textId="77777777" w:rsidR="00AC6896" w:rsidRDefault="00000000">
      <w:pPr>
        <w:spacing w:before="18" w:line="220" w:lineRule="exact"/>
        <w:rPr>
          <w:sz w:val="22"/>
          <w:szCs w:val="22"/>
        </w:rPr>
      </w:pPr>
      <w:r>
        <w:pict w14:anchorId="16DE64E3">
          <v:group id="_x0000_s1029" style="position:absolute;margin-left:0;margin-top:0;width:612pt;height:11in;z-index:-251657728;mso-position-horizontal-relative:page;mso-position-vertical-relative:page" coordsize="12240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width:12240;height:15840">
              <v:imagedata r:id="rId5" o:title=""/>
            </v:shape>
            <v:shape id="_x0000_s1044" type="#_x0000_t75" style="position:absolute;left:6288;top:14097;width:1425;height:1905">
              <v:imagedata r:id="rId6" o:title=""/>
            </v:shape>
            <v:shape id="_x0000_s1043" style="position:absolute;top:1969;width:12240;height:3262" coordorigin=",1969" coordsize="12240,3262" path="m9581,5231r42,-1l9666,5230r43,-2l9751,5227r43,-2l9836,5223r43,-3l9921,5217r43,-3l10006,5210r42,-4l10090,5201r43,-5l10175,5190r41,-6l10258,5178r42,-7l10342,5164r41,-8l10403,5152r20,-4l10442,5144r20,-4l10481,5135r20,-4l10520,5126r20,-5l10559,5117r20,-5l10589,5109r19,-5l10627,5098r20,-5l10666,5088r19,-6l10690,5081r25,-7l10724,5071r8,-3l10740,5066r19,-7l10778,5053r12,-4l10809,5043r19,-6l10839,5033r19,-7l10877,5019r11,-5l10907,5007r19,-7l10944,4993r19,-7l10981,4978r22,-9l11022,4961r18,-9l11058,4944r19,-8l11088,4931r8,-3l11103,4924r23,-11l11144,4904r18,-9l11191,4881r36,-20l11263,4842r35,-20l11333,4802r35,-21l11402,4760r33,-22l11469,4716r32,-23l11534,4669r33,-24l11599,4621r32,-25l11662,4571r31,-25l11724,4520r29,-26l11783,4467r28,-26l11815,4437r15,-14l11845,4409r5,-4l11864,4390r14,-14l11883,4371r14,-14l11911,4343r14,-14l11939,4314r8,-9l11961,4290r13,-15l11987,4261r14,-15l12008,4238r16,-17l12029,4215r4,-6l12038,4203r13,-15l12064,4173r3,-4l12080,4154r13,-16l12105,4122r13,-16l12130,4091r12,-16l12154,4059r12,-16l12176,4031r12,-17l12199,3998r2,-3l12213,3979r11,-16l12226,3960r12,-16l12240,3941r,-351l12229,3606r-11,17l12171,3687r-37,49l12097,3784r-39,47l12018,3878r-41,47l11935,3971r-43,45l11847,4061r-46,43l11754,4147r-48,42l11656,4230r-50,40l11554,4308r-53,38l11447,4382r-55,35l11336,4450r-57,32l11221,4513r-58,29l11103,4570r-60,25l10981,4619r-61,23l10857,4663r-63,19l10710,4705r-86,20l10538,4742r-86,14l10365,4768r-88,9l10190,4784r-88,5l10015,4792r-66,l9927,4792r-65,l9796,4790r-65,-3l9666,4783r-66,-4l9535,4773r-65,-6l9405,4760r-64,-8l9276,4743r-64,-9l9148,4725r-85,-14l8978,4696r-85,-15l8810,4665r-84,-17l8643,4631r-82,-18l8480,4594r-81,-19l8319,4556r-120,-31l8121,4504r-78,-21l7966,4461r-76,-22l7815,4417r-75,-23l7666,4371r-72,-23l7522,4325r-72,-23l7380,4278r-69,-23l7243,4231r-68,-23l7109,4184r-65,-23l6979,4137r-63,-23l6854,4090r-61,-23l6733,4045r-59,-23l6616,4000r-56,-23l6477,3945r-80,-32l6320,3882r-25,-10l6276,3864r-20,-8l6237,3848r-19,-8l6199,3832r-19,-7l6162,3817r-19,-7l6125,3802r-17,-7l6090,3787r-17,-7l6063,3776r-20,-8l6023,3760r-19,-8l5985,3744r-19,-8l5948,3728r-18,-7l5912,3713r-17,-7l5878,3699r-12,-5l5843,3684r-23,-10l5798,3665r-21,-9l5756,3647r-20,-9l5717,3630r-19,-8l5681,3615r-17,-8l5647,3601r-15,-7l5617,3588r-14,-6l5590,3576r-33,-14l5531,3551r-20,-9l5499,3537r-6,-3l5488,3532r-5,-2l5467,3523r-23,-10l5429,3507r-16,-7l5394,3492r-20,-9l5353,3473r-24,-10l5304,3452r-27,-11l5248,3428r-30,-13l5186,3401r-33,-14l5118,3372r-18,-8l5081,3356r-19,-9l5043,3339r-20,-9l5003,3322r-20,-9l4962,3304r-21,-10l4919,3285r-22,-9l4875,3266r-22,-10l4830,3246r-24,-10l4783,3226r-24,-11l4735,3205r-25,-11l4660,3172r-52,-22l4556,3127r-55,-23l4446,3080r-57,-25l4331,3031r-59,-26l4211,2980r-61,-26l4087,2927r-64,-27l3958,2873r-66,-27l3825,2818r-69,-28l3687,2761r-71,-28l3545,2704r-73,-29l3417,2653r-18,-7l3380,2639r-19,-7l3343,2625r-19,-8l3306,2610r-19,-7l3268,2595r-19,-7l3230,2581r-19,-7l3193,2567r-19,-7l3155,2553r-19,-7l3118,2538r-19,-7l3080,2524r-19,-7l3055,2515r-20,-8l3015,2500r-20,-7l2975,2485r-20,-7l2935,2471r-20,-8l2895,2456r-20,-7l2854,2442r-20,-8l2813,2427r-20,-7l2772,2412r-21,-7l2730,2398r-20,-7l2689,2383r-22,-7l2646,2369r-18,-6l2609,2356r-19,-6l2571,2344r-20,-6l2539,2334r-19,-7l2501,2321r-19,-6l2463,2309r-19,-6l2430,2299r-19,-6l2392,2287r-19,-6l2354,2275r-19,-6l2320,2264r-19,-5l2281,2253r-19,-6l2243,2242r-59,-17l2115,2205r-70,-18l1975,2168r-71,-18l1832,2133r-72,-17l1686,2100r-74,-15l1538,2070r-76,-13l1386,2044r-76,-13l1232,2020r-78,-10l1075,2001r-79,-8l916,1986r-80,-6l755,1975r-191,-6l524,1969r-60,1l424,1970r-20,l384,1971r-20,1l344,1972r-20,1l304,1974r-19,1l265,1976r-20,1l225,1978r-20,1l185,1981r-20,1l146,1984r-20,1l66,1991r-59,5l,1997,,3332r21,-5l55,3319r33,-8l121,3304r34,-7l188,3290r34,-6l256,3278r35,-6l325,3267r34,-5l394,3257r35,-4l449,3251r19,-3l472,3248r20,-3l512,3243r4,l536,3241r20,-1l576,3238r20,-1l604,3236r20,-2l644,3233r20,-1l684,3231r10,l714,3230r20,-1l739,3229r20,-1l779,3227r5,l804,3227r20,l844,3227r20,-1l875,3226r23,l921,3226r20,1l961,3227r6,l987,3228r20,l1027,3229r20,1l1067,3230r20,1l1107,3232r20,1l1147,3234r7,1l1174,3236r19,1l1213,3239r20,1l1252,3242r20,2l1292,3246r20,1l1332,3249r20,2l1372,3253r20,2l1412,3257r20,3l1452,3262r20,2l1492,3267r20,3l1532,3272r3,1l1555,3275r19,3l1594,3281r20,3l1632,3287r19,3l1671,3293r9,1l1700,3297r19,3l1729,3302r19,3l1768,3309r20,3l1808,3316r18,3l1846,3323r20,3l1885,3330r20,4l1925,3337r39,8l2043,3362r79,17l2202,3397r80,18l2362,3435r80,20l2523,3476r81,21l2685,3519r81,22l2848,3564r82,24l3012,3612r82,24l3176,3660r83,25l3341,3710r83,26l3507,3762r124,39l3714,3828r83,26l3881,3881r83,28l4048,3936r83,28l4215,3991r84,28l4383,4047r84,28l4552,4103r84,29l4720,4160r85,28l4890,4216r84,29l5059,4273r85,28l5229,4329r85,28l5400,4385r85,28l5570,4441r86,27l5742,4496r85,27l5913,4550r86,26l6085,4603r86,26l6257,4654r87,26l6430,4705r86,25l6603,4754r86,24l6776,4802r86,23l6949,4848r87,22l7122,4892r87,21l7296,4933r87,21l7470,4973r87,19l7644,5010r86,18l7817,5045r87,17l7991,5077r87,15l8164,5107r87,13l8337,5133r87,13l8510,5157r86,11l8682,5178r20,2l8722,5182r20,2l8762,5186r20,3l8789,5189r27,3l8843,5195r20,2l8883,5198r14,1l8917,5201r20,2l8957,5205r19,1l8996,5208r7,1l9023,5210r20,2l9063,5213r20,2l9103,5216r29,2l9153,5219r22,1l9196,5221r21,2l9239,5224r21,1l9281,5225r22,1l9324,5227r22,1l9367,5229r21,l9410,5230r21,l9452,5230r22,1l9495,5231r22,l9538,5231r43,xe" fillcolor="#f7d093" stroked="f">
              <v:path arrowok="t"/>
            </v:shape>
            <v:shape id="_x0000_s1042" style="position:absolute;top:3416;width:12240;height:2236" coordorigin=",3416" coordsize="12240,2236" path="m9334,5652r75,-1l9484,5650r76,-3l9636,5643r77,-5l9790,5633r78,-7l9946,5617r78,-9l10102,5597r79,-12l10260,5571r80,-15l10419,5539r79,-18l10578,5501r79,-22l10736,5455r79,-26l10894,5401r78,-30l11049,5339r70,-30l11173,5283r36,-17l11227,5257r18,-9l11263,5239r17,-10l11289,5225r18,-10l11324,5205r18,-9l11351,5191r31,-17l11412,5156r17,-10l11446,5135r17,-10l11471,5120r17,-10l11505,5099r17,-11l11539,5077r16,-11l11572,5054r15,-10l11609,5028r23,-16l11654,4996r22,-16l11698,4964r22,-17l11741,4931r21,-17l11783,4897r21,-17l11825,4863r20,-18l11866,4828r20,-18l11905,4793r20,-18l11945,4757r19,-18l11983,4720r19,-18l12039,4665r36,-37l12111,4590r34,-37l12179,4514r33,-38l12240,4442r,-184l12231,4270r-13,15l12213,4291r-13,15l12188,4321r-5,6l12177,4333r-4,6l12167,4345r-16,18l12138,4378r-14,15l12111,4408r-13,15l12086,4435r-14,15l12059,4464r-14,14l12030,4492r-13,14l12003,4520r-14,14l11983,4541r-15,14l11953,4568r-7,7l11931,4589r-14,14l11887,4630r-31,27l11825,4683r-32,27l11761,4736r-33,25l11695,4787r-33,25l11628,4836r-35,25l11558,4885r-36,23l11486,4931r-37,23l11412,4976r-38,22l11336,5019r-38,20l11259,5060r-18,8l11223,5077r-14,7l11184,5096r-8,4l11168,5104r-9,4l11141,5116r-18,8l11104,5132r-18,8l11068,5148r-10,4l11050,5156r-9,3l11033,5163r-26,10l10988,5180r-19,7l10955,5193r-19,7l10917,5207r-14,5l10884,5218r-19,7l10850,5230r-19,6l10812,5242r-15,5l10788,5250r-8,3l10771,5256r-27,7l10725,5269r-19,5l10686,5279r-19,6l10648,5290r-11,3l10617,5298r-19,5l10579,5308r-20,4l10540,5317r-20,4l10501,5326r-20,4l10461,5334r-19,4l10422,5342r-2,l10376,5351r-44,7l10288,5366r-44,7l10200,5379r-44,6l10112,5390r-44,5l10024,5399r-44,4l9936,5407r-45,3l9847,5413r-44,2l9759,5417r-44,1l9670,5420r-44,1l9582,5421r-44,l9516,5421r-44,l9428,5420r-44,-1l9340,5418r-44,-2l9252,5415r-44,-3l9164,5410r-44,-2l9078,5405r-20,-2l9038,5402r-20,-1l8998,5399r-10,-1l8969,5397r-20,-2l8929,5393r-20,-2l8889,5390r-9,-1l8860,5387r-20,-2l8825,5384r-27,-2l8770,5379r-19,-2l8731,5374r-20,-2l8691,5370r-20,-2l8661,5367r-88,-10l8486,5346r-88,-12l8310,5322r-88,-14l8134,5295r-88,-15l7957,5265r-88,-16l7781,5232r-88,-17l7605,5197r-88,-19l7428,5159r-88,-20l7252,5119r-87,-21l7077,5076r-88,-22l6901,5032r-87,-23l6726,4985r-87,-23l6551,4937r-87,-24l6377,4888r-87,-26l6203,4837r-87,-26l6030,4785r-87,-27l5856,4731r-86,-27l5684,4677r-86,-28l5512,4622r-86,-28l5340,4566r-85,-28l5169,4510r-85,-28l4999,4453r-85,-28l4829,4397r-85,-28l4660,4340r-85,-28l4491,4284r-84,-28l4323,4228r-84,-28l4155,4172r-83,-28l3988,4117r-83,-28l3822,4062r-83,-27l3656,4009r-83,-27l3491,3956r-83,-26l3326,3905r-82,-25l3162,3855r-82,-25l2999,3806r-81,-24l2836,3759r-81,-23l2675,3713r-81,-22l2514,3670r-79,-21l2356,3629r-79,-19l2198,3591r-78,-18l2042,3556r-77,-16l1888,3524r-59,-11l1809,3509r-17,-3l1773,3503r-20,-4l1733,3496r-20,-4l1697,3490r-19,-4l1658,3483r-8,-1l1630,3479r-19,-3l1603,3475r-20,-3l1563,3469r-19,-3l1524,3463r-15,-2l1489,3458r-20,-2l1449,3453r-20,-2l1409,3448r-20,-2l1369,3444r-20,-2l1329,3440r-20,-2l1289,3436r-20,-2l1249,3433r-19,-2l1210,3429r-20,-1l1171,3427r-20,-2l1122,3424r-20,-1l1082,3422r-20,-1l1042,3420r-20,-1l1002,3418r-20,l964,3418r-20,-1l924,3417r-5,l897,3416r-21,l856,3417r-21,l816,3417r-20,l788,3418r-20,l748,3419r-3,l725,3420r-20,1l702,3421r-20,1l662,3423r-20,1l622,3425r-4,1l598,3427r-20,2l558,3430r-20,2l534,3432r-20,2l495,3437r-2,l453,3442r-34,4l386,3450r-32,5l321,3460r-32,5l256,3471r-32,6l192,3483r-31,7l129,3497r-32,7l66,3511r-31,8l4,3527r-4,1l,4226r17,-7l36,4212r19,-7l74,4198r19,-7l112,4184r19,-6l150,4172r8,-3l171,4165r12,-5l195,4156r38,-11l270,4134r19,-6l307,4124r20,-5l346,4113r19,-5l383,4104r19,-5l422,4095r19,-4l459,4087r19,-4l498,4079r20,-4l535,4072r20,-4l575,4065r19,-4l612,4059r77,-11l770,4039r39,-3l848,4033r40,-2l928,4029r40,-2l1008,4026r41,-1l1090,4025r17,l1147,4026r39,1l1226,4028r39,2l1305,4032r41,2l1386,4037r40,3l1482,4044r40,4l1561,4052r40,5l1640,4061r40,5l1720,4072r40,5l1800,4083r49,7l1869,4093r20,3l1909,4100r13,2l1942,4105r20,3l1982,4112r19,3l2016,4118r19,3l2055,4125r20,3l2094,4132r15,3l2129,4139r19,3l2168,4146r19,4l2202,4153r20,4l2241,4161r20,3l2281,4168r19,5l2320,4177r19,4l2359,4185r20,4l2398,4193r20,5l2437,4202r20,4l2476,4211r20,4l2515,4219r20,5l2554,4228r20,5l2594,4237r20,5l2633,4247r20,4l2672,4256r20,4l2711,4265r20,5l2750,4274r9,2l2778,4281r20,5l2817,4291r20,4l2856,4300r20,5l2895,4310r44,10l3010,4338r70,18l3150,4374r69,18l3287,4410r67,18l3420,4446r66,17l3550,4481r64,17l3676,4516r62,17l3799,4549r59,17l3917,4583r57,16l4030,4615r55,15l4139,4646r53,15l4218,4668r25,7l4268,4683r25,7l4318,4697r24,7l4366,4711r23,6l4413,4724r22,6l4458,4737r22,6l4502,4749r21,7l4544,4762r20,5l4584,4773r20,6l4623,4784r19,6l4679,4800r36,10l4749,4820r32,9l4811,4838r29,8l4866,4854r25,7l4914,4867r22,7l4955,4879r17,5l4988,4888r13,4l5022,4898r13,4l5039,4903r4,1l5054,4907r18,5l5097,4919r31,9l5144,4933r14,3l5172,4940r16,5l5204,4949r17,5l5238,4959r19,5l5276,4969r20,6l5316,4981r22,6l5360,4993r23,6l5406,5006r25,6l5458,5020r18,5l5495,5030r18,5l5532,5040r20,5l5571,5051r20,5l5611,5062r21,5l5653,5073r20,5l5692,5083r19,5l5730,5094r20,5l5770,5104r6,2l5794,5111r19,5l5833,5121r19,5l5872,5131r19,5l5907,5140r19,5l5945,5150r19,5l5983,5160r20,5l6023,5170r19,5l6047,5176r19,5l6085,5186r20,5l6124,5196r20,4l6163,5205r20,5l6197,5214r19,5l6235,5223r19,5l6274,5233r19,5l6313,5242r20,5l6352,5252r22,5l6393,5262r20,4l6432,5271r20,4l6471,5280r20,5l6511,5289r11,3l6591,5308r70,16l6732,5339r73,16l6878,5371r75,16l7029,5402r78,16l7185,5433r79,15l7345,5462r81,15l7509,5491r83,14l7677,5518r85,13l7849,5544r87,12l8024,5567r89,11l8172,5585r60,6l8272,5596r19,2l8311,5600r20,2l8338,5603r20,2l8378,5606r20,2l8418,5610r20,2l8458,5613r20,2l8497,5617r20,2l8537,5620r21,2l8568,5623r20,1l8608,5626r20,1l8648,5628r20,2l8685,5631r20,1l8725,5634r19,1l8773,5637r29,1l8822,5639r20,1l8862,5641r20,1l8902,5643r19,1l8941,5645r20,1l8980,5647r20,l9020,5648r20,l9064,5649r24,1l9113,5650r24,1l9161,5651r25,1l9210,5652r25,l9260,5652r49,l9334,5652xe" fillcolor="#f7d093" stroked="f">
              <v:path arrowok="t"/>
            </v:shape>
            <v:shape id="_x0000_s1041" type="#_x0000_t75" style="position:absolute;left:8186;top:676;width:3737;height:4985">
              <v:imagedata r:id="rId7" o:title=""/>
            </v:shape>
            <v:shape id="_x0000_s1040" style="position:absolute;left:8151;top:1361;width:3805;height:3736" coordorigin="8151,1361" coordsize="3805,3736" path="m10654,1361r68,25l10794,1413r28,14l10927,1476r109,62l11055,1549r87,59l11177,1631r70,56l11291,1722r57,53l11398,1822r46,49l11498,1929r36,45l11589,2043r27,41l11671,2165r21,36l11744,2293r15,32l11807,2426r10,27l11859,2566r7,22l11901,2710r3,16l11931,2858r2,11l11950,3011r,5l11956,3166r-6,151l11950,3322r-17,141l11931,3475r-27,131l11901,3623r-35,122l11859,3767r-42,112l11807,3906r-48,102l11744,4040r-52,91l11671,4168r-55,80l11589,4289r-55,70l11498,4404r-54,58l11398,4511r-50,47l11291,4610r-44,35l11177,4701r-35,24l11055,4784r-19,11l10929,4855r-107,51l10794,4919r-72,27l10654,4972r-13,4l10580,4994r-21,6l10369,4972r125,-26l10587,4919r46,-13l10764,4856r3,-1l10896,4795r19,-11l11019,4725r34,-24l11136,4645r44,-35l11246,4558r51,-47l11349,4462r54,-58l11445,4359r55,-70l11533,4248r54,-80l11612,4131r52,-91l11682,4008r48,-102l11743,3879r42,-112l11829,3623r32,-148l11880,3322r7,-156l11881,3016r-1,-5l11863,2869r-2,-11l11834,2726r-5,-16l11793,2588r-8,-22l11743,2453r-13,-27l11682,2325r-18,-32l11612,2201r-25,-36l11533,2084r-33,-41l11445,1974r-42,-45l11349,1871r-52,-49l11246,1775r-66,-53l11136,1687r-83,-56l11019,1608r-104,-59l10896,1538r-129,-61l10764,1476r-110,-115xe" fillcolor="#edebe7" stroked="f">
              <v:path arrowok="t"/>
            </v:shape>
            <v:shape id="_x0000_s1039" style="position:absolute;left:8151;top:1361;width:3805;height:3736" coordorigin="8151,1361" coordsize="3805,3736" path="m8274,2726r-27,132l8244,2869r-17,142l8227,3016r-7,150l8227,3317r,5l8244,3463r3,12l8274,3606r5,17l8314,3745r8,22l8365,3879r12,27l8425,4008r19,32l8496,4131r24,37l8575,4248r32,41l8662,4359r42,45l8758,4462r53,49l8861,4558r67,52l8972,4645r82,56l9089,4725r103,59l9212,4795r129,60l9343,4856r132,50l9520,4919r94,27l9738,4972r19,4l9904,4994r150,6l10204,4994r147,-18l10369,4972r190,28l10510,5014r-148,30l10210,5063r-156,6l9898,5063r-152,-19l9597,5014r-48,-14l9528,4994r-62,-18l9453,4972r-68,-26l9314,4919r-28,-13l9180,4856r-2,-1l9072,4795r-20,-11l8965,4725r-34,-24l8860,4645r-44,-35l8759,4558r-50,-47l8664,4462r-54,-58l8574,4359r-55,-70l8491,4248r-54,-80l8416,4131r-52,-91l8349,4008r-48,-102l8291,3879r-43,-112l8242,3745r-36,-122l8203,3606r-27,-131l8175,3463r-18,-141l8157,3317r-6,-151l8157,3016r,-5l8175,2869r1,-11l8203,2726r3,-16l8242,2588r6,-22l8291,2453r10,-27l8349,2325r15,-32l8416,2201r21,-36l8491,2084r28,-41l8574,1974r36,-45l8664,1871r45,-49l8759,1775r57,-53l8860,1687r71,-56l8965,1608r87,-59l9072,1538r106,-61l9286,1427r28,-14l9385,1386r68,-25l9466,1357r62,-18l9549,1333r48,-14l9746,1289r152,-19l10054,1264r156,6l10362,1289r148,30l10559,1333r21,6l10642,1357r12,4l10764,1476r-131,-49l10587,1413r-93,-27l10369,1361r-18,-4l10204,1339r-150,-6l9904,1339r-147,18l9738,1361r-124,25l9521,1413r-46,14l9343,1476r-2,1l9212,1538r-123,70l9055,1631r-83,56l8928,1722r-67,53l8811,1822r-53,49l8704,1929r-42,45l8607,2043r-32,41l8520,2165r-24,36l8444,2293r-19,32l8377,2426r-12,27l8322,2566r-8,22l8279,2710r-5,16xe" fillcolor="#edebe7" stroked="f">
              <v:path arrowok="t"/>
            </v:shape>
            <v:shape id="_x0000_s1038" type="#_x0000_t75" style="position:absolute;left:4898;top:2755;width:4047;height:3034">
              <v:imagedata r:id="rId8" o:title=""/>
            </v:shape>
            <v:shape id="_x0000_s1037" type="#_x0000_t75" style="position:absolute;left:2055;top:2865;width:3759;height:2817">
              <v:imagedata r:id="rId9" o:title=""/>
            </v:shape>
            <v:shape id="_x0000_s1036" style="position:absolute;left:2498;top:2839;width:2869;height:2869" coordorigin="2498,2839" coordsize="2869,2869" path="m2591,3942r-21,99l2556,4156r-5,117l2555,4387r14,110l2591,4605r3,13l2621,4710r6,16l2659,4811r10,20l2705,4908r14,24l2758,5001r19,28l2818,5089r24,31l2884,5172r31,35l2956,5250r40,37l3034,5323r50,39l3117,5389r62,42l3205,5448r78,45l3298,5501r97,46l3496,5585r35,10l3601,5615r94,20l3709,5638r111,13l3933,5656r113,-5l4157,5638r14,-3l4313,5656r-36,10l4165,5689r-115,14l3933,5708r-118,-5l3700,5689r-111,-23l3552,5656r-16,-5l3490,5638r-10,-3l3429,5615r-54,-20l3354,5585r-80,-37l3273,5547r-80,-46l3178,5493r-66,-45l3086,5431r-53,-42l3000,5362r-43,-39l2919,5287r-34,-37l2844,5207r-27,-35l2775,5120r-20,-31l2714,5029r-16,-28l2659,4932r-12,-24l2611,4831r-7,-20l2572,4726r-5,-16l2540,4618r-3,-13l2517,4506r-1,-9l2503,4391r,-4l2498,4273r5,-113l2503,4156r13,-106l2517,4041r20,-99l2540,3929r27,-92l2572,3820r32,-84l2611,3716r36,-77l2659,3615r39,-69l2714,3518r41,-60l2775,3427r42,-53l2844,3340r41,-44l2919,3260r38,-36l3000,3185r33,-27l3086,3116r26,-17l3178,3054r15,-8l3273,3000r1,-1l3354,2962r21,-10l3429,2931r51,-19l3490,2909r46,-13l3552,2891r268,5l3709,2909r-14,3l3601,2931r-70,21l3496,2962r-99,37l3298,3046r-93,53l3179,3116r-62,42l3084,3185r-50,39l2996,3260r-40,36l2915,3340r-31,34l2842,3427r-24,31l2777,3518r-19,28l2719,3615r-14,24l2669,3716r-10,20l2627,3820r-6,17l2594,3929r-3,13xe" fillcolor="#edebe7" stroked="f">
              <v:path arrowok="t"/>
            </v:shape>
            <v:shape id="_x0000_s1035" style="position:absolute;left:2498;top:2839;width:2869;height:2869" coordorigin="2498,2839" coordsize="2869,2869" path="m4386,2912r51,19l4491,2952r21,10l4592,2999r1,1l4673,3046r15,8l4754,3099r26,17l4833,3158r33,27l4909,3224r38,36l4981,3296r41,44l5049,3374r41,53l5111,3458r41,60l5168,3546r39,69l5218,3639r36,77l5262,3736r32,84l5299,3837r27,92l5328,3942r21,99l5350,4050r13,106l5363,4160r4,113l5363,4387r,4l5350,4497r-22,108l5326,4618r-27,92l5294,4726r-32,85l5254,4831r-36,77l5207,4932r-39,69l5152,5029r-41,60l5090,5120r-41,52l5022,5206r-41,44l4947,5287r-38,36l4866,5362r-33,27l4780,5431r-26,17l4688,5493r-15,8l4593,5547r-1,1l4512,5585r-21,10l4437,5615r-51,20l4376,5638r-47,13l4313,5656r-142,-21l4265,5615r70,-20l4369,5585r99,-37l4470,5547r98,-46l4582,5493r78,-45l4686,5431r63,-42l4782,5362r50,-39l4870,5287r40,-37l4950,5206r32,-34l5024,5120r24,-31l5089,5029r19,-28l5147,4932r14,-24l5197,4831r9,-20l5238,4726r7,-16l5271,4618r4,-13l5295,4506r2,-9l5310,4391r1,-4l5315,4273r-4,-113l5310,4156r-13,-106l5295,4041r-20,-99l5271,3929r-26,-92l5238,3820r-32,-84l5197,3716r-36,-77l5147,3615r-39,-69l5089,3518r-41,-60l5024,3427r-42,-53l4950,3340r-40,-44l4870,3260r-38,-36l4782,3185r-33,-27l4686,3116r-26,-17l4582,3054r-14,-8l4470,3000r-101,-38l4335,2952r-70,-21l4171,2912r-14,-3l4046,2896r-113,-5l3820,2896r-268,-5l3589,2881r111,-23l3815,2844r118,-5l4050,2844r115,14l4277,2881r37,10l4329,2896r47,13l4386,2912xe" fillcolor="#edebe7" stroked="f">
              <v:path arrowok="t"/>
            </v:shape>
            <v:shape id="_x0000_s1034" type="#_x0000_t75" style="position:absolute;left:427;top:12831;width:1793;height:1837">
              <v:imagedata r:id="rId10" o:title=""/>
            </v:shape>
            <v:shape id="_x0000_s1033" type="#_x0000_t75" style="position:absolute;left:4857;top:14206;width:1260;height:1260">
              <v:imagedata r:id="rId11" o:title=""/>
            </v:shape>
            <v:shape id="_x0000_s1032" style="position:absolute;top:7835;width:2204;height:4866" coordorigin=",7835" coordsize="2204,4866" path="m488,12602r-57,18l373,12635r-59,15l256,12663r-59,11l138,12684r-60,9l19,12700r-19,2l,7835r78,9l138,7853r59,10l256,7874r58,13l373,7902r58,15l488,7935r57,18l602,7973r56,22l713,8017r55,24l823,8067r53,27l929,8122r53,29l1033,8182r51,32l1134,8247r49,34l1232,8317r47,36l1326,8391r45,39l1416,8470r44,42l1502,8554r42,43l1584,8641r40,46l1662,8733r37,47l1735,8828r35,49l1803,8927r33,50l1867,9029r29,52l1925,9134r27,53l1978,9241r25,55l2026,9351r22,56l2068,9464r19,57l2105,9578r16,58l2136,9694r13,58l2161,9811r11,59l2181,9930r7,59l2194,10049r5,60l2202,10169r2,59l2204,10289r,20l2202,10368r-3,60l2194,10488r-6,60l2181,10607r-9,60l2161,10726r-12,59l2136,10843r-15,58l2105,10959r-18,57l2068,11073r-20,57l2026,11186r-23,55l1978,11296r-26,54l1925,11403r-29,53l1867,11508r-31,52l1803,11610r-33,50l1735,11709r-36,48l1662,11804r-38,46l1584,11896r-40,44l1502,11983r-42,42l1416,12067r-45,40l1326,12146r-47,38l1232,12220r-49,36l1134,12290r-50,33l1033,12355r-51,31l929,12415r-53,28l823,12470r-55,26l713,12520r-55,22l602,12564r-57,20l488,12602xe" stroked="f">
              <v:path arrowok="t"/>
            </v:shape>
            <v:shape id="_x0000_s1031" style="position:absolute;top:8156;width:2445;height:4123" coordorigin=",8156" coordsize="2445,4123" path="m3,8228r102,-25l216,8182r118,-15l395,8161r64,-3l524,8156r33,l593,8157r87,2l782,8167r115,14l958,8191r64,13l1088,8220r68,18l1225,8261r71,25l1367,8316r72,34l1511,8388r73,43l1656,8479r72,53l1781,8575r49,44l1877,8664r43,45l1961,8754r73,91l2097,8934r54,86l2197,9101r37,76l2265,9245r24,59l2340,9441r33,110l2400,9659r19,107l2433,9870r9,102l2445,10071r-1,96l2440,10260r-8,89l2421,10434r-13,81l2394,10591r-16,71l2361,10728r-17,61l2311,10891r-27,78l2256,11047r-32,84l2186,11220r-43,94l2093,11409r-58,97l1967,11604r-37,48l1889,11700r-43,48l1800,11795r-50,46l1698,11886r-93,70l1508,12020r-100,56l1305,12124r-105,42l1093,12201r-109,28l873,12251r-111,15l650,12276r-112,3l426,12276r-111,-8l206,12254,97,12235,,12213,,8229r3,-1xe" fillcolor="#d59c8b" stroked="f">
              <v:path arrowok="t"/>
            </v:shape>
            <v:shape id="_x0000_s1030" type="#_x0000_t75" style="position:absolute;left:-328;top:1459;width:3551;height:2662">
              <v:imagedata r:id="rId12" o:title=""/>
            </v:shape>
            <w10:wrap anchorx="page" anchory="page"/>
          </v:group>
        </w:pict>
      </w:r>
      <w:r>
        <w:pict w14:anchorId="6CD11D9F">
          <v:group id="_x0000_s1027" style="position:absolute;margin-left:0;margin-top:0;width:612pt;height:11in;z-index:-251658752;mso-position-horizontal-relative:page;mso-position-vertical-relative:page" coordsize="12240,15840">
            <v:shape id="_x0000_s1028" style="position:absolute;width:12240;height:15840" coordsize="12240,15840" path="m,l12240,r,15840l,15840,,xe" fillcolor="#fed053" stroked="f">
              <v:path arrowok="t"/>
            </v:shape>
            <w10:wrap anchorx="page" anchory="page"/>
          </v:group>
        </w:pict>
      </w:r>
      <w:r>
        <w:pict w14:anchorId="2D6A4FB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96.15pt;margin-top:23.95pt;width:200pt;height:259.1pt;z-index:-251659776;mso-position-horizontal-relative:page;mso-position-vertical-relative:page" filled="f" stroked="f">
            <v:textbox inset="0,0,0,0">
              <w:txbxContent>
                <w:p w14:paraId="62807871" w14:textId="77777777" w:rsidR="00AC6896" w:rsidRDefault="00000000">
                  <w:pPr>
                    <w:spacing w:line="580" w:lineRule="exact"/>
                    <w:rPr>
                      <w:sz w:val="65"/>
                      <w:szCs w:val="65"/>
                    </w:rPr>
                  </w:pPr>
                  <w:proofErr w:type="spellStart"/>
                  <w:r>
                    <w:rPr>
                      <w:w w:val="130"/>
                      <w:position w:val="2"/>
                      <w:sz w:val="65"/>
                      <w:szCs w:val="65"/>
                    </w:rPr>
                    <w:t>n</w:t>
                  </w:r>
                  <w:r>
                    <w:rPr>
                      <w:w w:val="80"/>
                      <w:position w:val="2"/>
                      <w:sz w:val="65"/>
                      <w:szCs w:val="65"/>
                    </w:rPr>
                    <w:t>D</w:t>
                  </w:r>
                  <w:r>
                    <w:rPr>
                      <w:w w:val="86"/>
                      <w:position w:val="2"/>
                      <w:sz w:val="65"/>
                      <w:szCs w:val="65"/>
                    </w:rPr>
                    <w:t>A</w:t>
                  </w:r>
                  <w:r>
                    <w:rPr>
                      <w:w w:val="89"/>
                      <w:position w:val="2"/>
                      <w:sz w:val="65"/>
                      <w:szCs w:val="65"/>
                    </w:rPr>
                    <w:t>T</w:t>
                  </w:r>
                  <w:r>
                    <w:rPr>
                      <w:w w:val="106"/>
                      <w:position w:val="2"/>
                      <w:sz w:val="65"/>
                      <w:szCs w:val="65"/>
                    </w:rPr>
                    <w:t>i</w:t>
                  </w:r>
                  <w:r>
                    <w:rPr>
                      <w:w w:val="127"/>
                      <w:position w:val="2"/>
                      <w:sz w:val="65"/>
                      <w:szCs w:val="65"/>
                    </w:rPr>
                    <w:t>o</w:t>
                  </w:r>
                  <w:r>
                    <w:rPr>
                      <w:w w:val="130"/>
                      <w:position w:val="2"/>
                      <w:sz w:val="65"/>
                      <w:szCs w:val="65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</w:p>
    <w:p w14:paraId="48BC2580" w14:textId="77777777" w:rsidR="003E3F76" w:rsidRDefault="003E3F76">
      <w:pPr>
        <w:ind w:left="664" w:right="-48"/>
        <w:rPr>
          <w:spacing w:val="7"/>
          <w:w w:val="95"/>
          <w:sz w:val="19"/>
          <w:szCs w:val="19"/>
        </w:rPr>
      </w:pPr>
    </w:p>
    <w:p w14:paraId="53F9DBA8" w14:textId="77777777" w:rsidR="003E3F76" w:rsidRDefault="003E3F76">
      <w:pPr>
        <w:ind w:left="664" w:right="-48"/>
        <w:rPr>
          <w:spacing w:val="7"/>
          <w:w w:val="95"/>
          <w:sz w:val="19"/>
          <w:szCs w:val="19"/>
        </w:rPr>
      </w:pPr>
    </w:p>
    <w:p w14:paraId="4A084735" w14:textId="77777777" w:rsidR="003E3F76" w:rsidRDefault="003E3F76" w:rsidP="003E3F76">
      <w:pPr>
        <w:ind w:left="664" w:right="-703"/>
        <w:rPr>
          <w:spacing w:val="7"/>
          <w:w w:val="95"/>
          <w:sz w:val="19"/>
          <w:szCs w:val="19"/>
        </w:rPr>
      </w:pPr>
    </w:p>
    <w:p w14:paraId="42555842" w14:textId="5457DEB9" w:rsidR="00AC6896" w:rsidRDefault="00000000" w:rsidP="003E3F76">
      <w:pPr>
        <w:ind w:left="664" w:right="-703"/>
        <w:rPr>
          <w:sz w:val="19"/>
          <w:szCs w:val="19"/>
        </w:rPr>
      </w:pPr>
      <w:r>
        <w:rPr>
          <w:spacing w:val="7"/>
          <w:w w:val="95"/>
          <w:sz w:val="19"/>
          <w:szCs w:val="19"/>
        </w:rPr>
        <w:t>A</w:t>
      </w:r>
      <w:r>
        <w:rPr>
          <w:spacing w:val="7"/>
          <w:w w:val="125"/>
          <w:sz w:val="19"/>
          <w:szCs w:val="19"/>
        </w:rPr>
        <w:t>pp</w:t>
      </w:r>
      <w:r>
        <w:rPr>
          <w:spacing w:val="7"/>
          <w:w w:val="65"/>
          <w:sz w:val="19"/>
          <w:szCs w:val="19"/>
        </w:rPr>
        <w:t>l</w:t>
      </w:r>
      <w:r>
        <w:rPr>
          <w:w w:val="113"/>
          <w:sz w:val="19"/>
          <w:szCs w:val="19"/>
        </w:rPr>
        <w:t>y</w:t>
      </w:r>
      <w:r w:rsidR="003E3F76">
        <w:rPr>
          <w:spacing w:val="18"/>
          <w:sz w:val="19"/>
          <w:szCs w:val="19"/>
        </w:rPr>
        <w:t xml:space="preserve"> </w:t>
      </w:r>
      <w:r>
        <w:rPr>
          <w:spacing w:val="7"/>
          <w:w w:val="97"/>
          <w:sz w:val="19"/>
          <w:szCs w:val="19"/>
        </w:rPr>
        <w:t>T</w:t>
      </w:r>
      <w:r>
        <w:rPr>
          <w:spacing w:val="7"/>
          <w:w w:val="123"/>
          <w:sz w:val="19"/>
          <w:szCs w:val="19"/>
        </w:rPr>
        <w:t>o</w:t>
      </w:r>
      <w:r>
        <w:rPr>
          <w:spacing w:val="7"/>
          <w:w w:val="125"/>
          <w:sz w:val="19"/>
          <w:szCs w:val="19"/>
        </w:rPr>
        <w:t>d</w:t>
      </w:r>
      <w:r>
        <w:rPr>
          <w:spacing w:val="7"/>
          <w:w w:val="139"/>
          <w:sz w:val="19"/>
          <w:szCs w:val="19"/>
        </w:rPr>
        <w:t>a</w:t>
      </w:r>
      <w:r>
        <w:rPr>
          <w:w w:val="113"/>
          <w:sz w:val="19"/>
          <w:szCs w:val="19"/>
        </w:rPr>
        <w:t>y</w:t>
      </w:r>
    </w:p>
    <w:p w14:paraId="5F27A5A1" w14:textId="2A5DCC2F" w:rsidR="00AC6896" w:rsidRPr="00434494" w:rsidRDefault="00000000" w:rsidP="003E3F76">
      <w:pPr>
        <w:spacing w:line="300" w:lineRule="exact"/>
        <w:jc w:val="center"/>
        <w:rPr>
          <w:rFonts w:ascii="Arial Black" w:hAnsi="Arial Black" w:cs="Aharoni"/>
          <w:b/>
          <w:bCs/>
          <w:sz w:val="22"/>
          <w:szCs w:val="22"/>
        </w:rPr>
      </w:pPr>
      <w:r>
        <w:br w:type="column"/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 xml:space="preserve"> </w:t>
      </w:r>
      <w:r w:rsidR="00434494" w:rsidRPr="00434494">
        <w:rPr>
          <w:rFonts w:ascii="Arial Black" w:hAnsi="Arial Black" w:cs="Aharoni"/>
          <w:b/>
          <w:bCs/>
          <w:w w:val="86"/>
          <w:sz w:val="22"/>
          <w:szCs w:val="22"/>
        </w:rPr>
        <w:t>DAIM NTAWV SAU NPE YUAV TSUM XAS RAU LUB TSIB HLI HNUB TIM 1</w:t>
      </w:r>
      <w:r w:rsidR="003E3F76" w:rsidRPr="00434494">
        <w:rPr>
          <w:rFonts w:ascii="Arial Black" w:hAnsi="Arial Black" w:cs="Aharoni"/>
          <w:b/>
          <w:bCs/>
          <w:w w:val="86"/>
          <w:sz w:val="22"/>
          <w:szCs w:val="22"/>
        </w:rPr>
        <w:t xml:space="preserve">5, 2023 </w:t>
      </w:r>
      <w:r w:rsidR="00434494" w:rsidRPr="00434494">
        <w:rPr>
          <w:rFonts w:ascii="Arial Black" w:hAnsi="Arial Black" w:cs="Aharoni"/>
          <w:b/>
          <w:bCs/>
          <w:w w:val="86"/>
          <w:sz w:val="22"/>
          <w:szCs w:val="22"/>
        </w:rPr>
        <w:t>THAUM</w:t>
      </w:r>
      <w:r w:rsidR="003E3F76" w:rsidRPr="00434494">
        <w:rPr>
          <w:rFonts w:ascii="Arial Black" w:hAnsi="Arial Black" w:cs="Aharoni"/>
          <w:b/>
          <w:bCs/>
          <w:w w:val="86"/>
          <w:sz w:val="22"/>
          <w:szCs w:val="22"/>
        </w:rPr>
        <w:t xml:space="preserve"> 5:00PM</w:t>
      </w:r>
      <w:r w:rsidRPr="00434494">
        <w:rPr>
          <w:rFonts w:ascii="Arial Black" w:hAnsi="Arial Black" w:cs="Aharoni"/>
          <w:b/>
          <w:bCs/>
          <w:w w:val="88"/>
          <w:sz w:val="22"/>
          <w:szCs w:val="22"/>
        </w:rPr>
        <w:t>.</w:t>
      </w:r>
    </w:p>
    <w:p w14:paraId="0F0A0089" w14:textId="77777777" w:rsidR="00AC6896" w:rsidRDefault="00AC6896">
      <w:pPr>
        <w:spacing w:before="8" w:line="180" w:lineRule="exact"/>
        <w:rPr>
          <w:sz w:val="18"/>
          <w:szCs w:val="18"/>
        </w:rPr>
      </w:pPr>
    </w:p>
    <w:p w14:paraId="0DC34297" w14:textId="52A9A5FA" w:rsidR="00AC6896" w:rsidRPr="00434494" w:rsidRDefault="00434494" w:rsidP="003E3F76">
      <w:pPr>
        <w:spacing w:line="250" w:lineRule="auto"/>
        <w:ind w:right="323" w:hanging="850"/>
        <w:jc w:val="center"/>
        <w:rPr>
          <w:rFonts w:asciiTheme="majorBidi" w:hAnsiTheme="majorBidi" w:cstheme="majorBidi"/>
          <w:sz w:val="18"/>
          <w:szCs w:val="18"/>
        </w:rPr>
      </w:pPr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Yog xav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paub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ntau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ntxiv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,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mus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saib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peb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tus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>vevxaib</w:t>
      </w:r>
      <w:proofErr w:type="spellEnd"/>
      <w:r w:rsidRPr="00434494">
        <w:rPr>
          <w:rFonts w:asciiTheme="majorBidi" w:hAnsiTheme="majorBidi" w:cstheme="majorBidi"/>
          <w:b/>
          <w:spacing w:val="8"/>
          <w:sz w:val="18"/>
          <w:szCs w:val="18"/>
        </w:rPr>
        <w:t xml:space="preserve"> ntawm</w:t>
      </w:r>
      <w:r w:rsidR="003E3F76" w:rsidRPr="00434494">
        <w:rPr>
          <w:rFonts w:asciiTheme="majorBidi" w:hAnsiTheme="majorBidi" w:cstheme="majorBidi"/>
          <w:b/>
          <w:w w:val="134"/>
          <w:sz w:val="18"/>
          <w:szCs w:val="18"/>
        </w:rPr>
        <w:t xml:space="preserve"> wwwdoloreshuerta.org</w:t>
      </w:r>
      <w:r w:rsidR="00000000" w:rsidRPr="00434494">
        <w:rPr>
          <w:rFonts w:asciiTheme="majorBidi" w:hAnsiTheme="majorBidi" w:cstheme="majorBidi"/>
          <w:b/>
          <w:spacing w:val="10"/>
          <w:sz w:val="18"/>
          <w:szCs w:val="18"/>
        </w:rPr>
        <w:t xml:space="preserve"> </w:t>
      </w:r>
      <w:hyperlink r:id="rId13"/>
      <w:r w:rsidR="003E3F76" w:rsidRPr="00434494">
        <w:rPr>
          <w:rFonts w:asciiTheme="majorBidi" w:hAnsiTheme="majorBidi" w:cstheme="majorBidi"/>
          <w:b/>
          <w:w w:val="123"/>
          <w:sz w:val="18"/>
          <w:szCs w:val="18"/>
        </w:rPr>
        <w:t xml:space="preserve"> </w:t>
      </w:r>
      <w:r w:rsidR="00000000" w:rsidRPr="00434494">
        <w:rPr>
          <w:rFonts w:asciiTheme="majorBidi" w:hAnsiTheme="majorBidi" w:cstheme="majorBidi"/>
          <w:b/>
          <w:spacing w:val="10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>los</w:t>
      </w:r>
      <w:proofErr w:type="spellEnd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 xml:space="preserve"> sis </w:t>
      </w:r>
      <w:proofErr w:type="spellStart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>tiv</w:t>
      </w:r>
      <w:proofErr w:type="spellEnd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>toj</w:t>
      </w:r>
      <w:proofErr w:type="spellEnd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 xml:space="preserve"> </w:t>
      </w:r>
      <w:proofErr w:type="spellStart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>peb</w:t>
      </w:r>
      <w:proofErr w:type="spellEnd"/>
      <w:r w:rsidRPr="00434494">
        <w:rPr>
          <w:rFonts w:asciiTheme="majorBidi" w:hAnsiTheme="majorBidi" w:cstheme="majorBidi"/>
          <w:b/>
          <w:spacing w:val="8"/>
          <w:w w:val="122"/>
          <w:sz w:val="18"/>
          <w:szCs w:val="18"/>
        </w:rPr>
        <w:t xml:space="preserve"> ntawm</w:t>
      </w:r>
      <w:r w:rsidR="003E3F76" w:rsidRPr="00434494">
        <w:rPr>
          <w:rFonts w:asciiTheme="majorBidi" w:hAnsiTheme="majorBidi" w:cstheme="majorBidi"/>
          <w:b/>
          <w:spacing w:val="10"/>
          <w:w w:val="123"/>
          <w:sz w:val="18"/>
          <w:szCs w:val="18"/>
        </w:rPr>
        <w:t xml:space="preserve"> camplyfe@doloreshuerta.org</w:t>
      </w:r>
    </w:p>
    <w:sectPr w:rsidR="00AC6896" w:rsidRPr="00434494" w:rsidSect="003E3F76">
      <w:type w:val="continuous"/>
      <w:pgSz w:w="12240" w:h="15840"/>
      <w:pgMar w:top="360" w:right="1720" w:bottom="280" w:left="20" w:header="720" w:footer="720" w:gutter="0"/>
      <w:cols w:num="2" w:space="6326" w:equalWidth="0">
        <w:col w:w="1817" w:space="1238"/>
        <w:col w:w="744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 Light">
    <w:altName w:val="Arial"/>
    <w:charset w:val="00"/>
    <w:family w:val="swiss"/>
    <w:pitch w:val="variable"/>
    <w:sig w:usb0="0000028F" w:usb1="00000002" w:usb2="00000000" w:usb3="00000000" w:csb0="0000019F" w:csb1="00000000"/>
  </w:font>
  <w:font w:name="Aharoni"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536D9"/>
    <w:multiLevelType w:val="multilevel"/>
    <w:tmpl w:val="E02EF5F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675525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896"/>
    <w:rsid w:val="003E3F76"/>
    <w:rsid w:val="00434494"/>
    <w:rsid w:val="004F7CCF"/>
    <w:rsid w:val="006A4799"/>
    <w:rsid w:val="006D5406"/>
    <w:rsid w:val="006F5EB5"/>
    <w:rsid w:val="00905026"/>
    <w:rsid w:val="00A310AB"/>
    <w:rsid w:val="00AC6896"/>
    <w:rsid w:val="00D84A8A"/>
    <w:rsid w:val="00E87FF4"/>
    <w:rsid w:val="00F16787"/>
    <w:rsid w:val="00FE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6A8BB5D7"/>
  <w15:docId w15:val="{EC9A6E8F-7B29-4FBA-95A6-4BDCBAC5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doloreshuerta.or*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nousua sainther</cp:lastModifiedBy>
  <cp:revision>14</cp:revision>
  <dcterms:created xsi:type="dcterms:W3CDTF">2023-05-09T05:42:00Z</dcterms:created>
  <dcterms:modified xsi:type="dcterms:W3CDTF">2023-05-10T11:11:00Z</dcterms:modified>
</cp:coreProperties>
</file>